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41C4D" w14:textId="11F2FA3A" w:rsidR="00CE2B4E" w:rsidRPr="00DD3F2E" w:rsidRDefault="00957296" w:rsidP="00CE2B4E">
      <w:pPr>
        <w:tabs>
          <w:tab w:val="left" w:pos="8460"/>
        </w:tabs>
        <w:spacing w:line="312" w:lineRule="auto"/>
        <w:jc w:val="center"/>
        <w:rPr>
          <w:rFonts w:ascii="Times New Roman" w:hAnsi="Times New Roman" w:cs="Times New Roman"/>
          <w:sz w:val="14"/>
        </w:rPr>
      </w:pPr>
      <w:r w:rsidRPr="00DD3F2E">
        <w:rPr>
          <w:rFonts w:ascii="Times New Roman" w:hAnsi="Times New Roman" w:cs="Times New Roman"/>
          <w:noProof/>
        </w:rPr>
        <w:pict w14:anchorId="7DB488D9">
          <v:rect id="Rectangle 15" o:spid="_x0000_s2054" style="position:absolute;left:0;text-align:left;margin-left:-10.2pt;margin-top:12.5pt;width:478.2pt;height:728.2pt;z-index:251663360;visibility:visible;mso-wrap-style:no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" o:allowincell="f" filled="f" strokeweight="1.59mm"/>
        </w:pict>
      </w:r>
    </w:p>
    <w:p w14:paraId="1D9EB355" w14:textId="77777777" w:rsidR="00CE2B4E" w:rsidRPr="00DD3F2E" w:rsidRDefault="00CE2B4E" w:rsidP="00CE2B4E">
      <w:pPr>
        <w:spacing w:line="312" w:lineRule="auto"/>
        <w:jc w:val="center"/>
        <w:rPr>
          <w:rFonts w:ascii="Times New Roman" w:hAnsi="Times New Roman" w:cs="Times New Roman"/>
          <w:b/>
          <w:caps/>
          <w:color w:val="000000"/>
          <w:sz w:val="34"/>
          <w:szCs w:val="28"/>
          <w:lang w:eastAsia="en-US"/>
        </w:rPr>
      </w:pPr>
    </w:p>
    <w:p w14:paraId="6C5289EF" w14:textId="77777777" w:rsidR="00CE2B4E" w:rsidRPr="00DD3F2E" w:rsidRDefault="00CE2B4E" w:rsidP="00CE2B4E">
      <w:pPr>
        <w:jc w:val="center"/>
        <w:rPr>
          <w:rFonts w:ascii="Times New Roman" w:hAnsi="Times New Roman" w:cs="Times New Roman"/>
        </w:rPr>
      </w:pPr>
      <w:r w:rsidRPr="00DD3F2E">
        <w:rPr>
          <w:rFonts w:ascii="Times New Roman" w:hAnsi="Times New Roman" w:cs="Times New Roman"/>
          <w:caps/>
          <w:color w:val="000000"/>
          <w:sz w:val="34"/>
          <w:szCs w:val="28"/>
        </w:rPr>
        <w:t>ỦY BAN NHÂN DÂN</w:t>
      </w:r>
    </w:p>
    <w:p w14:paraId="35828FA9" w14:textId="77777777" w:rsidR="00CE2B4E" w:rsidRPr="00DD3F2E" w:rsidRDefault="00CE2B4E" w:rsidP="00CE2B4E">
      <w:pPr>
        <w:jc w:val="center"/>
        <w:rPr>
          <w:rFonts w:ascii="Times New Roman" w:hAnsi="Times New Roman" w:cs="Times New Roman"/>
        </w:rPr>
      </w:pPr>
      <w:r w:rsidRPr="00DD3F2E">
        <w:rPr>
          <w:rFonts w:ascii="Times New Roman" w:hAnsi="Times New Roman" w:cs="Times New Roman"/>
          <w:caps/>
          <w:color w:val="000000"/>
          <w:sz w:val="34"/>
          <w:szCs w:val="28"/>
        </w:rPr>
        <w:t>THÀNH PHỐ HỒ CHÍ MINH</w:t>
      </w:r>
    </w:p>
    <w:p w14:paraId="6CCE075B" w14:textId="77777777" w:rsidR="00CE2B4E" w:rsidRPr="00DD3F2E" w:rsidRDefault="00CE2B4E" w:rsidP="00CE2B4E">
      <w:pPr>
        <w:pStyle w:val="Heading4"/>
        <w:rPr>
          <w:rFonts w:ascii="Times New Roman" w:hAnsi="Times New Roman" w:cs="Times New Roman"/>
        </w:rPr>
      </w:pPr>
      <w:r w:rsidRPr="00DD3F2E">
        <w:rPr>
          <w:rFonts w:ascii="Times New Roman" w:hAnsi="Times New Roman" w:cs="Times New Roman"/>
          <w:b/>
          <w:sz w:val="34"/>
          <w:szCs w:val="28"/>
        </w:rPr>
        <w:t>TRƯỜNG ĐẠI HỌC SÀI GÒN</w:t>
      </w:r>
    </w:p>
    <w:p w14:paraId="36FD1A68" w14:textId="1665A909" w:rsidR="00CE2B4E" w:rsidRPr="00DD3F2E" w:rsidRDefault="00957296" w:rsidP="00CE2B4E">
      <w:pPr>
        <w:pStyle w:val="Heading4"/>
        <w:spacing w:line="312" w:lineRule="auto"/>
        <w:rPr>
          <w:rFonts w:ascii="Times New Roman" w:hAnsi="Times New Roman" w:cs="Times New Roman"/>
          <w:b/>
          <w:sz w:val="34"/>
          <w:szCs w:val="28"/>
        </w:rPr>
      </w:pPr>
      <w:r w:rsidRPr="00DD3F2E">
        <w:rPr>
          <w:rFonts w:ascii="Times New Roman" w:hAnsi="Times New Roman" w:cs="Times New Roman"/>
          <w:noProof/>
        </w:rPr>
        <w:pict w14:anchorId="60C23B31">
          <v:line id="Straight Connector 14" o:spid="_x0000_s2053" style="position:absolute;left:0;text-align:left;z-index:251662336;visibility:visible" from="171pt,1.2pt" to="306.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" o:allowincell="f" strokeweight=".26mm">
            <v:stroke joinstyle="miter"/>
          </v:line>
        </w:pict>
      </w:r>
    </w:p>
    <w:p w14:paraId="26EAD46F" w14:textId="34CEDFB3" w:rsidR="00CE2B4E" w:rsidRPr="00DD3F2E" w:rsidRDefault="00CE2B4E" w:rsidP="00CE2B4E">
      <w:pPr>
        <w:spacing w:line="312" w:lineRule="auto"/>
        <w:jc w:val="center"/>
        <w:rPr>
          <w:rFonts w:ascii="Times New Roman" w:hAnsi="Times New Roman" w:cs="Times New Roman"/>
          <w:i/>
          <w:caps/>
          <w:color w:val="000000"/>
          <w:sz w:val="22"/>
        </w:rPr>
      </w:pPr>
      <w:r w:rsidRPr="00DD3F2E">
        <w:rPr>
          <w:rFonts w:ascii="Times New Roman" w:hAnsi="Times New Roman" w:cs="Times New Roman"/>
          <w:noProof/>
        </w:rPr>
        <w:drawing>
          <wp:inline distT="0" distB="0" distL="0" distR="0" wp14:anchorId="4113F0F9" wp14:editId="1C20E3C6">
            <wp:extent cx="1600200" cy="1600200"/>
            <wp:effectExtent l="0" t="0" r="0" b="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l="-12" t="-12" r="-12" b="-12"/>
                    <a:stretch>
                      <a:fillRect/>
                    </a:stretch>
                  </pic:blipFill>
                  <pic:spPr bwMode="auto">
                    <a:xfrm>
                      <a:off x="0" y="0"/>
                      <a:ext cx="1600200" cy="1600200"/>
                    </a:xfrm>
                    <a:prstGeom prst="rect">
                      <a:avLst/>
                    </a:prstGeom>
                    <a:solidFill>
                      <a:srgbClr val="FFFFFF"/>
                    </a:solidFill>
                    <a:ln>
                      <a:noFill/>
                    </a:ln>
                  </pic:spPr>
                </pic:pic>
              </a:graphicData>
            </a:graphic>
          </wp:inline>
        </w:drawing>
      </w:r>
    </w:p>
    <w:p w14:paraId="19E47933" w14:textId="77777777" w:rsidR="00CE2B4E" w:rsidRPr="00DD3F2E" w:rsidRDefault="00CE2B4E" w:rsidP="00CE2B4E">
      <w:pPr>
        <w:spacing w:line="312" w:lineRule="auto"/>
        <w:rPr>
          <w:rFonts w:ascii="Times New Roman" w:hAnsi="Times New Roman" w:cs="Times New Roman"/>
          <w:i/>
          <w:caps/>
          <w:color w:val="000000"/>
          <w:sz w:val="22"/>
        </w:rPr>
      </w:pPr>
    </w:p>
    <w:p w14:paraId="6D0A48F4" w14:textId="77777777" w:rsidR="00CE2B4E" w:rsidRPr="00DD3F2E" w:rsidRDefault="00CE2B4E" w:rsidP="00CE2B4E">
      <w:pPr>
        <w:spacing w:line="312" w:lineRule="auto"/>
        <w:rPr>
          <w:rFonts w:ascii="Times New Roman" w:hAnsi="Times New Roman" w:cs="Times New Roman"/>
          <w:i/>
          <w:caps/>
          <w:color w:val="000000"/>
          <w:sz w:val="22"/>
        </w:rPr>
      </w:pPr>
    </w:p>
    <w:p w14:paraId="3E9DB805" w14:textId="77777777" w:rsidR="00CE2B4E" w:rsidRPr="00DD3F2E" w:rsidRDefault="00CE2B4E" w:rsidP="00CE2B4E">
      <w:pPr>
        <w:pStyle w:val="Heading6"/>
        <w:spacing w:line="312" w:lineRule="auto"/>
        <w:rPr>
          <w:rFonts w:ascii="Times New Roman" w:hAnsi="Times New Roman" w:cs="Times New Roman"/>
        </w:rPr>
      </w:pPr>
      <w:r w:rsidRPr="00DD3F2E">
        <w:rPr>
          <w:rFonts w:ascii="Times New Roman" w:hAnsi="Times New Roman" w:cs="Times New Roman"/>
          <w:b/>
          <w:szCs w:val="36"/>
        </w:rPr>
        <w:t>ĐỒ ÁN MÔN: PHƯƠNG PHÁP LẬP TRÌNH HƯỚNG ĐỐI TƯỢNG</w:t>
      </w:r>
    </w:p>
    <w:p w14:paraId="43A96990" w14:textId="77777777" w:rsidR="00CE2B4E" w:rsidRPr="00DD3F2E" w:rsidRDefault="00CE2B4E" w:rsidP="00CE2B4E">
      <w:pPr>
        <w:rPr>
          <w:rFonts w:ascii="Times New Roman" w:hAnsi="Times New Roman" w:cs="Times New Roman"/>
          <w:b/>
          <w:szCs w:val="36"/>
        </w:rPr>
      </w:pPr>
    </w:p>
    <w:p w14:paraId="554399AB" w14:textId="77777777" w:rsidR="00CE2B4E" w:rsidRPr="00DD3F2E" w:rsidRDefault="00CE2B4E" w:rsidP="00CE2B4E">
      <w:pPr>
        <w:spacing w:line="312" w:lineRule="auto"/>
        <w:jc w:val="center"/>
        <w:rPr>
          <w:rFonts w:ascii="Times New Roman" w:hAnsi="Times New Roman" w:cs="Times New Roman"/>
        </w:rPr>
      </w:pPr>
      <w:r w:rsidRPr="00DD3F2E">
        <w:rPr>
          <w:rFonts w:ascii="Times New Roman" w:hAnsi="Times New Roman" w:cs="Times New Roman"/>
          <w:b/>
          <w:bCs/>
          <w:sz w:val="40"/>
          <w:szCs w:val="40"/>
        </w:rPr>
        <w:t>TÊN ĐỀ TÀI</w:t>
      </w:r>
    </w:p>
    <w:p w14:paraId="1D6B2597" w14:textId="77777777" w:rsidR="00CE2B4E" w:rsidRPr="00DD3F2E" w:rsidRDefault="00CE2B4E" w:rsidP="00CE2B4E">
      <w:pPr>
        <w:spacing w:line="312" w:lineRule="auto"/>
        <w:jc w:val="center"/>
        <w:rPr>
          <w:rFonts w:ascii="Times New Roman" w:hAnsi="Times New Roman" w:cs="Times New Roman"/>
          <w:b/>
          <w:bCs/>
          <w:sz w:val="40"/>
          <w:szCs w:val="40"/>
        </w:rPr>
      </w:pPr>
    </w:p>
    <w:p w14:paraId="328DDDFC" w14:textId="77777777" w:rsidR="00CE2B4E" w:rsidRPr="00DD3F2E" w:rsidRDefault="00CE2B4E" w:rsidP="00CE2B4E">
      <w:pPr>
        <w:spacing w:line="312" w:lineRule="auto"/>
        <w:jc w:val="center"/>
        <w:rPr>
          <w:rFonts w:ascii="Times New Roman" w:hAnsi="Times New Roman" w:cs="Times New Roman"/>
        </w:rPr>
      </w:pPr>
      <w:r w:rsidRPr="00DD3F2E">
        <w:rPr>
          <w:rFonts w:ascii="Times New Roman" w:hAnsi="Times New Roman" w:cs="Times New Roman"/>
          <w:b/>
          <w:bCs/>
          <w:iCs/>
          <w:caps/>
          <w:color w:val="000000"/>
          <w:sz w:val="40"/>
          <w:szCs w:val="40"/>
        </w:rPr>
        <w:t>QUẢN LÝ KHO HÀNG MÁY TÍNH</w:t>
      </w:r>
    </w:p>
    <w:p w14:paraId="0789D502" w14:textId="77777777" w:rsidR="00CE2B4E" w:rsidRPr="00DD3F2E" w:rsidRDefault="00CE2B4E" w:rsidP="00CE2B4E">
      <w:pPr>
        <w:spacing w:line="312" w:lineRule="auto"/>
        <w:rPr>
          <w:rFonts w:ascii="Times New Roman" w:hAnsi="Times New Roman" w:cs="Times New Roman"/>
          <w:b/>
          <w:bCs/>
          <w:i/>
          <w:iCs/>
          <w:caps/>
          <w:color w:val="000000"/>
          <w:sz w:val="80"/>
          <w:szCs w:val="78"/>
        </w:rPr>
      </w:pPr>
    </w:p>
    <w:p w14:paraId="4DBD53A4" w14:textId="77777777" w:rsidR="00CE2B4E" w:rsidRPr="00DD3F2E" w:rsidRDefault="00CE2B4E" w:rsidP="00CE2B4E">
      <w:pPr>
        <w:pStyle w:val="Heading1"/>
        <w:spacing w:before="100" w:after="100" w:line="312" w:lineRule="auto"/>
        <w:jc w:val="center"/>
        <w:rPr>
          <w:rFonts w:ascii="Times New Roman" w:hAnsi="Times New Roman" w:cs="Times New Roman"/>
        </w:rPr>
      </w:pPr>
      <w:r w:rsidRPr="00DD3F2E">
        <w:rPr>
          <w:rFonts w:ascii="Times New Roman" w:hAnsi="Times New Roman" w:cs="Times New Roman"/>
          <w:color w:val="000000"/>
          <w:kern w:val="0"/>
          <w:sz w:val="32"/>
          <w:szCs w:val="32"/>
        </w:rPr>
        <w:t>TÊN CÁC SV THỰC HIỆN ĐỒ ÁN</w:t>
      </w:r>
    </w:p>
    <w:p w14:paraId="733E90F8" w14:textId="77777777" w:rsidR="00CE2B4E" w:rsidRPr="00DD3F2E" w:rsidRDefault="00CE2B4E" w:rsidP="00CE2B4E">
      <w:pPr>
        <w:jc w:val="center"/>
        <w:rPr>
          <w:rFonts w:ascii="Times New Roman" w:hAnsi="Times New Roman" w:cs="Times New Roman"/>
        </w:rPr>
      </w:pPr>
      <w:r w:rsidRPr="00DD3F2E">
        <w:rPr>
          <w:rFonts w:ascii="Times New Roman" w:hAnsi="Times New Roman" w:cs="Times New Roman"/>
        </w:rPr>
        <w:t>Trần Nhật Sinh (Nhóm Trưởng)</w:t>
      </w:r>
    </w:p>
    <w:p w14:paraId="424C647E" w14:textId="77777777" w:rsidR="00CE2B4E" w:rsidRPr="00DD3F2E" w:rsidRDefault="00CE2B4E" w:rsidP="00CE2B4E">
      <w:pPr>
        <w:jc w:val="center"/>
        <w:rPr>
          <w:rFonts w:ascii="Times New Roman" w:hAnsi="Times New Roman" w:cs="Times New Roman"/>
        </w:rPr>
      </w:pPr>
      <w:r w:rsidRPr="00DD3F2E">
        <w:rPr>
          <w:rFonts w:ascii="Times New Roman" w:hAnsi="Times New Roman" w:cs="Times New Roman"/>
        </w:rPr>
        <w:t>Hoàng Gia Bảo</w:t>
      </w:r>
    </w:p>
    <w:p w14:paraId="07B80CEB" w14:textId="77777777" w:rsidR="00CE2B4E" w:rsidRPr="00DD3F2E" w:rsidRDefault="00CE2B4E" w:rsidP="00CE2B4E">
      <w:pPr>
        <w:jc w:val="center"/>
        <w:rPr>
          <w:rFonts w:ascii="Times New Roman" w:hAnsi="Times New Roman" w:cs="Times New Roman"/>
        </w:rPr>
      </w:pPr>
      <w:r w:rsidRPr="00DD3F2E">
        <w:rPr>
          <w:rFonts w:ascii="Times New Roman" w:hAnsi="Times New Roman" w:cs="Times New Roman"/>
        </w:rPr>
        <w:t>Nguyễn Thiên Ân</w:t>
      </w:r>
    </w:p>
    <w:p w14:paraId="3AD4505D" w14:textId="77777777" w:rsidR="00CE2B4E" w:rsidRPr="00DD3F2E" w:rsidRDefault="00CE2B4E" w:rsidP="00CE2B4E">
      <w:pPr>
        <w:jc w:val="center"/>
        <w:rPr>
          <w:rFonts w:ascii="Times New Roman" w:hAnsi="Times New Roman" w:cs="Times New Roman"/>
        </w:rPr>
      </w:pPr>
    </w:p>
    <w:p w14:paraId="7E1BD413" w14:textId="77777777" w:rsidR="00CE2B4E" w:rsidRPr="00DD3F2E" w:rsidRDefault="00CE2B4E" w:rsidP="00CE2B4E">
      <w:pPr>
        <w:jc w:val="center"/>
        <w:rPr>
          <w:rFonts w:ascii="Times New Roman" w:hAnsi="Times New Roman" w:cs="Times New Roman"/>
        </w:rPr>
      </w:pPr>
    </w:p>
    <w:p w14:paraId="0CA3EA5F" w14:textId="77777777" w:rsidR="00CE2B4E" w:rsidRPr="00DD3F2E" w:rsidRDefault="00CE2B4E" w:rsidP="00CE2B4E">
      <w:pPr>
        <w:tabs>
          <w:tab w:val="left" w:pos="1080"/>
        </w:tabs>
        <w:spacing w:line="312" w:lineRule="auto"/>
        <w:jc w:val="center"/>
        <w:rPr>
          <w:rFonts w:ascii="Times New Roman" w:hAnsi="Times New Roman" w:cs="Times New Roman"/>
          <w:caps/>
          <w:color w:val="000000"/>
          <w:sz w:val="22"/>
          <w:szCs w:val="28"/>
        </w:rPr>
      </w:pPr>
    </w:p>
    <w:p w14:paraId="0762EF98" w14:textId="77777777" w:rsidR="00CE2B4E" w:rsidRPr="00DD3F2E" w:rsidRDefault="00CE2B4E" w:rsidP="00CE2B4E">
      <w:pPr>
        <w:tabs>
          <w:tab w:val="left" w:pos="1080"/>
        </w:tabs>
        <w:spacing w:line="312" w:lineRule="auto"/>
        <w:jc w:val="center"/>
        <w:rPr>
          <w:rFonts w:ascii="Times New Roman" w:hAnsi="Times New Roman" w:cs="Times New Roman"/>
        </w:rPr>
      </w:pPr>
      <w:r w:rsidRPr="00DD3F2E">
        <w:rPr>
          <w:rFonts w:ascii="Times New Roman" w:hAnsi="Times New Roman" w:cs="Times New Roman"/>
          <w:caps/>
          <w:color w:val="000000"/>
          <w:szCs w:val="32"/>
        </w:rPr>
        <w:t xml:space="preserve">NgƯỜI HƯỚNG DẪN: </w:t>
      </w:r>
    </w:p>
    <w:p w14:paraId="798E4CB8" w14:textId="77777777" w:rsidR="00CE2B4E" w:rsidRPr="00DD3F2E" w:rsidRDefault="00CE2B4E" w:rsidP="00CE2B4E">
      <w:pPr>
        <w:tabs>
          <w:tab w:val="left" w:pos="1080"/>
        </w:tabs>
        <w:spacing w:line="312" w:lineRule="auto"/>
        <w:jc w:val="center"/>
        <w:rPr>
          <w:rFonts w:ascii="Times New Roman" w:hAnsi="Times New Roman" w:cs="Times New Roman"/>
        </w:rPr>
      </w:pPr>
      <w:r w:rsidRPr="00DD3F2E">
        <w:rPr>
          <w:rFonts w:ascii="Times New Roman" w:hAnsi="Times New Roman" w:cs="Times New Roman"/>
          <w:color w:val="000000"/>
          <w:szCs w:val="32"/>
        </w:rPr>
        <w:t>Th.S Phạm Trọng Huynh</w:t>
      </w:r>
    </w:p>
    <w:p w14:paraId="63221904" w14:textId="77777777" w:rsidR="00CE2B4E" w:rsidRPr="00DD3F2E" w:rsidRDefault="00CE2B4E" w:rsidP="00CE2B4E">
      <w:pPr>
        <w:spacing w:line="312" w:lineRule="auto"/>
        <w:jc w:val="center"/>
        <w:rPr>
          <w:rFonts w:ascii="Times New Roman" w:hAnsi="Times New Roman" w:cs="Times New Roman"/>
          <w:b/>
          <w:caps/>
          <w:color w:val="000000"/>
          <w:sz w:val="28"/>
          <w:szCs w:val="28"/>
        </w:rPr>
      </w:pPr>
    </w:p>
    <w:p w14:paraId="2E269721" w14:textId="77777777" w:rsidR="00CE2B4E" w:rsidRPr="00DD3F2E" w:rsidRDefault="00CE2B4E" w:rsidP="00CE2B4E">
      <w:pPr>
        <w:spacing w:line="312" w:lineRule="auto"/>
        <w:rPr>
          <w:rFonts w:ascii="Times New Roman" w:hAnsi="Times New Roman" w:cs="Times New Roman"/>
          <w:b/>
          <w:caps/>
          <w:color w:val="000000"/>
          <w:sz w:val="28"/>
          <w:szCs w:val="28"/>
        </w:rPr>
      </w:pPr>
    </w:p>
    <w:p w14:paraId="19809D50" w14:textId="67BBC00A" w:rsidR="00CE2B4E" w:rsidRPr="00DD3F2E" w:rsidRDefault="00CE2B4E" w:rsidP="00CE2B4E">
      <w:pPr>
        <w:spacing w:line="312" w:lineRule="auto"/>
        <w:jc w:val="center"/>
        <w:rPr>
          <w:rFonts w:ascii="Times New Roman" w:hAnsi="Times New Roman" w:cs="Times New Roman"/>
          <w:b/>
          <w:sz w:val="28"/>
          <w:szCs w:val="28"/>
        </w:rPr>
      </w:pPr>
      <w:r w:rsidRPr="00DD3F2E">
        <w:rPr>
          <w:rFonts w:ascii="Times New Roman" w:hAnsi="Times New Roman" w:cs="Times New Roman"/>
          <w:b/>
          <w:sz w:val="28"/>
          <w:szCs w:val="28"/>
        </w:rPr>
        <w:t>THÀNH PHỐ HỒ CHÍ MINH, THÁNG 10 NĂM 2022</w:t>
      </w:r>
    </w:p>
    <w:p w14:paraId="28C32097" w14:textId="5C816C37" w:rsidR="003531CB" w:rsidRPr="00DD3F2E" w:rsidRDefault="00030CAD" w:rsidP="00CE2B4E">
      <w:pPr>
        <w:spacing w:line="312" w:lineRule="auto"/>
        <w:jc w:val="center"/>
        <w:rPr>
          <w:rFonts w:ascii="Times New Roman" w:hAnsi="Times New Roman" w:cs="Times New Roman"/>
        </w:rPr>
      </w:pPr>
      <w:r w:rsidRPr="00DD3F2E">
        <w:rPr>
          <w:rFonts w:ascii="Times New Roman" w:hAnsi="Times New Roman" w:cs="Times New Roman"/>
        </w:rPr>
        <w:t>1</w:t>
      </w:r>
    </w:p>
    <w:p w14:paraId="5EA6BC9D" w14:textId="77777777" w:rsidR="003531CB" w:rsidRPr="00DD3F2E" w:rsidRDefault="003531CB" w:rsidP="003531CB">
      <w:pPr>
        <w:pStyle w:val="NormalWeb"/>
        <w:shd w:val="clear" w:color="auto" w:fill="FFFFFF"/>
        <w:spacing w:after="312"/>
        <w:jc w:val="both"/>
        <w:rPr>
          <w:i/>
          <w:iCs/>
          <w:color w:val="212121"/>
          <w:sz w:val="26"/>
          <w:szCs w:val="26"/>
        </w:rPr>
      </w:pPr>
    </w:p>
    <w:p w14:paraId="0D54C84A" w14:textId="49DBB018" w:rsidR="003531CB" w:rsidRPr="00DD3F2E" w:rsidRDefault="003531CB" w:rsidP="003531CB">
      <w:pPr>
        <w:pStyle w:val="NormalWeb"/>
        <w:shd w:val="clear" w:color="auto" w:fill="FFFFFF"/>
        <w:spacing w:after="312"/>
        <w:jc w:val="center"/>
        <w:rPr>
          <w:b/>
          <w:bCs/>
          <w:color w:val="212121"/>
          <w:sz w:val="40"/>
          <w:szCs w:val="40"/>
        </w:rPr>
      </w:pPr>
      <w:r w:rsidRPr="00DD3F2E">
        <w:rPr>
          <w:b/>
          <w:bCs/>
          <w:color w:val="212121"/>
          <w:sz w:val="40"/>
          <w:szCs w:val="40"/>
        </w:rPr>
        <w:t>Lời mở đầu</w:t>
      </w:r>
    </w:p>
    <w:p w14:paraId="5D3A8559" w14:textId="3D9EBA10" w:rsidR="003531CB" w:rsidRPr="00DD3F2E" w:rsidRDefault="003531CB" w:rsidP="003531CB">
      <w:pPr>
        <w:pStyle w:val="NormalWeb"/>
        <w:shd w:val="clear" w:color="auto" w:fill="FFFFFF"/>
        <w:spacing w:after="312"/>
        <w:ind w:firstLine="567"/>
        <w:jc w:val="both"/>
        <w:rPr>
          <w:i/>
          <w:iCs/>
          <w:color w:val="212121"/>
          <w:sz w:val="26"/>
          <w:szCs w:val="26"/>
        </w:rPr>
      </w:pPr>
      <w:r w:rsidRPr="00DD3F2E">
        <w:rPr>
          <w:i/>
          <w:iCs/>
          <w:color w:val="212121"/>
          <w:sz w:val="26"/>
          <w:szCs w:val="26"/>
        </w:rPr>
        <w:t>Sự phát triển không ngừng của công nghệ thông tin, tin học đã đi sâu vào đời sống con người. Nó làm thay đổi mọi diện mạo cuốc sống, giúp con người hoàn thành công việc tốt hơn, giảm sức người, cũng như tiền bạc các ứng trên mọi lĩnh vực của cuộc sống cũng dần ra, mà chúng ta thường thấy nhất là ứng dụng trên lĩnh vực phần mềm ứng dụng.</w:t>
      </w:r>
    </w:p>
    <w:p w14:paraId="291A86A4" w14:textId="77777777" w:rsidR="003531CB" w:rsidRPr="00DD3F2E" w:rsidRDefault="003531CB" w:rsidP="003531CB">
      <w:pPr>
        <w:pStyle w:val="NormalWeb"/>
        <w:shd w:val="clear" w:color="auto" w:fill="FFFFFF"/>
        <w:spacing w:after="312"/>
        <w:ind w:firstLine="567"/>
        <w:jc w:val="both"/>
        <w:rPr>
          <w:i/>
          <w:iCs/>
          <w:color w:val="212121"/>
          <w:sz w:val="26"/>
          <w:szCs w:val="26"/>
        </w:rPr>
      </w:pPr>
      <w:r w:rsidRPr="00DD3F2E">
        <w:rPr>
          <w:i/>
          <w:iCs/>
          <w:color w:val="212121"/>
          <w:sz w:val="26"/>
          <w:szCs w:val="26"/>
        </w:rPr>
        <w:t>Áp dụng tin học vào cuộc sống giúp cho con người giảm thiểu đi những công việc thủ công mất nhiều thời gian, tiền bạc và cả nguồn nhân lực, từ đó nâng cao hiệu quả công việc và chất lượng sản phẩm hàng hóa được nâng lên.</w:t>
      </w:r>
    </w:p>
    <w:p w14:paraId="79AC1D36" w14:textId="77777777" w:rsidR="003531CB" w:rsidRPr="00DD3F2E" w:rsidRDefault="003531CB" w:rsidP="003531CB">
      <w:pPr>
        <w:pStyle w:val="NormalWeb"/>
        <w:shd w:val="clear" w:color="auto" w:fill="FFFFFF"/>
        <w:spacing w:after="312"/>
        <w:ind w:firstLine="567"/>
        <w:jc w:val="both"/>
        <w:rPr>
          <w:i/>
          <w:iCs/>
          <w:color w:val="212121"/>
          <w:sz w:val="26"/>
          <w:szCs w:val="26"/>
        </w:rPr>
      </w:pPr>
      <w:r w:rsidRPr="00DD3F2E">
        <w:rPr>
          <w:i/>
          <w:iCs/>
          <w:color w:val="212121"/>
          <w:sz w:val="26"/>
          <w:szCs w:val="26"/>
        </w:rPr>
        <w:t>Hôm nay, nhóm 3 chúng em đã tạo ra một phần mềm ứng dụng trong bậc Đại học, giúp cho các doanh nghiệp kho máy tính có thể dễ dàng cập nhật số lượng sản phẩm trong kho của mình. Chương trình của nhóm chúng em mang tên "Quản lý kho máy tính"</w:t>
      </w:r>
    </w:p>
    <w:p w14:paraId="5AE9A670" w14:textId="77777777" w:rsidR="003531CB" w:rsidRPr="00DD3F2E" w:rsidRDefault="003531CB" w:rsidP="003531CB">
      <w:pPr>
        <w:pStyle w:val="NormalWeb"/>
        <w:shd w:val="clear" w:color="auto" w:fill="FFFFFF"/>
        <w:spacing w:after="312"/>
        <w:ind w:firstLine="567"/>
        <w:jc w:val="both"/>
        <w:rPr>
          <w:i/>
          <w:iCs/>
          <w:color w:val="212121"/>
          <w:sz w:val="26"/>
          <w:szCs w:val="26"/>
        </w:rPr>
      </w:pPr>
      <w:r w:rsidRPr="00DD3F2E">
        <w:rPr>
          <w:i/>
          <w:iCs/>
          <w:color w:val="212121"/>
          <w:sz w:val="26"/>
          <w:szCs w:val="26"/>
        </w:rPr>
        <w:t>Vì đây là lần đầu tiên làm báo cáo, nên việc sai sót là không thể tránh khỏi. Rất mong sự giúp đỡ của quý thầy cô!</w:t>
      </w:r>
    </w:p>
    <w:p w14:paraId="2BF858E3" w14:textId="7176D327" w:rsidR="0062463C" w:rsidRPr="00DD3F2E" w:rsidRDefault="003531CB" w:rsidP="003531CB">
      <w:pPr>
        <w:pStyle w:val="NormalWeb"/>
        <w:shd w:val="clear" w:color="auto" w:fill="FFFFFF"/>
        <w:spacing w:before="0" w:beforeAutospacing="0" w:after="312" w:afterAutospacing="0"/>
        <w:ind w:firstLine="567"/>
        <w:jc w:val="both"/>
        <w:rPr>
          <w:i/>
          <w:iCs/>
          <w:color w:val="212121"/>
          <w:sz w:val="26"/>
          <w:szCs w:val="26"/>
        </w:rPr>
      </w:pPr>
      <w:r w:rsidRPr="00DD3F2E">
        <w:rPr>
          <w:i/>
          <w:iCs/>
          <w:color w:val="212121"/>
          <w:sz w:val="26"/>
          <w:szCs w:val="26"/>
        </w:rPr>
        <w:t>Xin trân trọng cảm ơn!</w:t>
      </w:r>
    </w:p>
    <w:p w14:paraId="675AAF65" w14:textId="1D07AB1B" w:rsidR="003531CB" w:rsidRPr="00DD3F2E" w:rsidRDefault="003531CB" w:rsidP="003531CB">
      <w:pPr>
        <w:pStyle w:val="NormalWeb"/>
        <w:shd w:val="clear" w:color="auto" w:fill="FFFFFF"/>
        <w:spacing w:before="0" w:beforeAutospacing="0" w:after="312" w:afterAutospacing="0"/>
        <w:ind w:firstLine="567"/>
        <w:jc w:val="both"/>
        <w:rPr>
          <w:i/>
          <w:iCs/>
          <w:color w:val="212121"/>
          <w:sz w:val="26"/>
          <w:szCs w:val="26"/>
        </w:rPr>
      </w:pPr>
    </w:p>
    <w:p w14:paraId="4A3BF67C" w14:textId="704B6172" w:rsidR="003531CB" w:rsidRPr="00DD3F2E" w:rsidRDefault="00957296" w:rsidP="003531CB">
      <w:pPr>
        <w:pStyle w:val="NormalWeb"/>
        <w:shd w:val="clear" w:color="auto" w:fill="FFFFFF"/>
        <w:spacing w:before="0" w:beforeAutospacing="0" w:after="312" w:afterAutospacing="0"/>
        <w:ind w:hanging="426"/>
        <w:jc w:val="both"/>
        <w:rPr>
          <w:i/>
          <w:iCs/>
          <w:color w:val="212121"/>
          <w:sz w:val="26"/>
          <w:szCs w:val="26"/>
        </w:rPr>
      </w:pPr>
      <w:r w:rsidRPr="00DD3F2E">
        <w:pict w14:anchorId="14D5FCAE">
          <v:group id="Group 11" o:spid="_x0000_s2050" style="width:449.95pt;height:689.95pt;mso-position-horizontal-relative:char;mso-position-vertical-relative:line" coordsize="8999,13799">
            <v:rect id="Rectangle 3" o:spid="_x0000_s2051" style="position:absolute;width:8998;height:1379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" filled="f" stroked="f" strokecolor="#3465a4">
              <v:stroke joinstyle="round"/>
            </v:rect>
            <v:shapetype id="_x0000_t202" coordsize="21600,21600" o:spt="202" path="m,l,21600r21600,l21600,xe">
              <v:stroke joinstyle="miter"/>
              <v:path gradientshapeok="t" o:connecttype="rect"/>
            </v:shapetype>
            <v:shape id="Text Box 4" o:spid="_x0000_s2052" type="#_x0000_t202" style="position:absolute;left:299;top:2339;width:8698;height:64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" stroked="f" strokecolor="#3465a4">
              <v:stroke joinstyle="round"/>
              <v:textbox style="mso-next-textbox:#Text Box 4">
                <w:txbxContent>
                  <w:p w14:paraId="149591B6" w14:textId="77777777" w:rsidR="003531CB" w:rsidRDefault="003531CB" w:rsidP="003531CB">
                    <w:pPr>
                      <w:overflowPunct w:val="0"/>
                      <w:jc w:val="both"/>
                      <w:rPr>
                        <w:rFonts w:ascii="Liberation Serif" w:eastAsia="Noto Serif CJK SC" w:hAnsi="Liberation Serif" w:cs="Lohit Devanagari"/>
                        <w:kern w:val="2"/>
                        <w:lang w:bidi="hi-IN"/>
                      </w:rPr>
                    </w:pPr>
                  </w:p>
                  <w:p w14:paraId="4903A22C" w14:textId="77777777" w:rsidR="003531CB" w:rsidRDefault="003531CB" w:rsidP="003531CB">
                    <w:pPr>
                      <w:overflowPunct w:val="0"/>
                      <w:jc w:val="center"/>
                      <w:rPr>
                        <w:b/>
                        <w:kern w:val="2"/>
                        <w:sz w:val="32"/>
                        <w:szCs w:val="32"/>
                      </w:rPr>
                    </w:pPr>
                    <w:r>
                      <w:rPr>
                        <w:b/>
                        <w:kern w:val="2"/>
                        <w:sz w:val="32"/>
                        <w:szCs w:val="32"/>
                      </w:rPr>
                      <w:t>LỜI CAM ĐOAN</w:t>
                    </w:r>
                  </w:p>
                  <w:p w14:paraId="2B714E86" w14:textId="77777777" w:rsidR="003531CB" w:rsidRDefault="003531CB" w:rsidP="003531CB">
                    <w:pPr>
                      <w:overflowPunct w:val="0"/>
                      <w:jc w:val="both"/>
                      <w:rPr>
                        <w:rFonts w:ascii="Liberation Serif" w:eastAsia="Noto Serif CJK SC" w:hAnsi="Liberation Serif" w:cs="Lohit Devanagari"/>
                        <w:kern w:val="2"/>
                        <w:lang w:bidi="hi-IN"/>
                      </w:rPr>
                    </w:pPr>
                  </w:p>
                  <w:p w14:paraId="34DE2AAB" w14:textId="77777777" w:rsidR="003531CB" w:rsidRDefault="003531CB" w:rsidP="003531CB">
                    <w:pPr>
                      <w:overflowPunct w:val="0"/>
                      <w:spacing w:before="40" w:after="40" w:line="360" w:lineRule="auto"/>
                      <w:jc w:val="both"/>
                      <w:rPr>
                        <w:i/>
                        <w:kern w:val="2"/>
                        <w:sz w:val="26"/>
                        <w:szCs w:val="26"/>
                      </w:rPr>
                    </w:pPr>
                    <w:r>
                      <w:rPr>
                        <w:kern w:val="2"/>
                        <w:sz w:val="32"/>
                        <w:szCs w:val="32"/>
                      </w:rPr>
                      <w:tab/>
                    </w:r>
                    <w:r>
                      <w:rPr>
                        <w:i/>
                        <w:kern w:val="2"/>
                        <w:sz w:val="26"/>
                        <w:szCs w:val="26"/>
                      </w:rPr>
                      <w:t>Tôi xin cam đoan đây là công trình nghiên cứu của riêng tôi, các số liệu và kết quả nghiên cứu nêu trong luận văn là trung thực, được các đồng tác giả cho phép sử dụng và chưa từng được công bố trong bất kì một công trình nào khác.</w:t>
                    </w:r>
                  </w:p>
                  <w:p w14:paraId="4A17C09B" w14:textId="77777777" w:rsidR="003531CB" w:rsidRDefault="003531CB" w:rsidP="003531CB">
                    <w:pPr>
                      <w:overflowPunct w:val="0"/>
                      <w:spacing w:before="40" w:after="40" w:line="360" w:lineRule="auto"/>
                      <w:jc w:val="both"/>
                    </w:pPr>
                    <w:r>
                      <w:rPr>
                        <w:i/>
                        <w:kern w:val="2"/>
                        <w:sz w:val="26"/>
                        <w:szCs w:val="26"/>
                      </w:rPr>
                      <w:tab/>
                    </w:r>
                    <w:r>
                      <w:rPr>
                        <w:i/>
                        <w:kern w:val="2"/>
                        <w:sz w:val="26"/>
                        <w:szCs w:val="26"/>
                      </w:rPr>
                      <w:tab/>
                    </w:r>
                    <w:r>
                      <w:rPr>
                        <w:i/>
                        <w:kern w:val="2"/>
                        <w:sz w:val="26"/>
                        <w:szCs w:val="26"/>
                      </w:rPr>
                      <w:tab/>
                    </w:r>
                    <w:r>
                      <w:rPr>
                        <w:i/>
                        <w:kern w:val="2"/>
                        <w:sz w:val="26"/>
                        <w:szCs w:val="26"/>
                      </w:rPr>
                      <w:tab/>
                    </w:r>
                  </w:p>
                  <w:p w14:paraId="0C44D606" w14:textId="77777777" w:rsidR="003531CB" w:rsidRDefault="003531CB" w:rsidP="003531CB">
                    <w:pPr>
                      <w:overflowPunct w:val="0"/>
                      <w:spacing w:before="40" w:after="40" w:line="360" w:lineRule="auto"/>
                      <w:jc w:val="both"/>
                      <w:rPr>
                        <w:kern w:val="2"/>
                        <w:sz w:val="26"/>
                        <w:szCs w:val="26"/>
                      </w:rPr>
                    </w:pPr>
                    <w:r>
                      <w:rPr>
                        <w:i/>
                        <w:kern w:val="2"/>
                        <w:sz w:val="26"/>
                        <w:szCs w:val="26"/>
                      </w:rPr>
                      <w:tab/>
                    </w:r>
                    <w:r>
                      <w:rPr>
                        <w:i/>
                        <w:kern w:val="2"/>
                        <w:sz w:val="26"/>
                        <w:szCs w:val="26"/>
                      </w:rPr>
                      <w:tab/>
                    </w:r>
                    <w:r>
                      <w:rPr>
                        <w:i/>
                        <w:kern w:val="2"/>
                        <w:sz w:val="26"/>
                        <w:szCs w:val="26"/>
                      </w:rPr>
                      <w:tab/>
                    </w:r>
                  </w:p>
                  <w:p w14:paraId="47D3643E" w14:textId="77777777" w:rsidR="003531CB" w:rsidRPr="00F818FE" w:rsidRDefault="003531CB" w:rsidP="003531CB">
                    <w:pPr>
                      <w:overflowPunct w:val="0"/>
                      <w:spacing w:before="40" w:after="40" w:line="360" w:lineRule="auto"/>
                      <w:jc w:val="both"/>
                    </w:pPr>
                    <w:r>
                      <w:rPr>
                        <w:i/>
                        <w:kern w:val="2"/>
                        <w:sz w:val="26"/>
                        <w:szCs w:val="26"/>
                      </w:rPr>
                      <w:tab/>
                    </w:r>
                    <w:r>
                      <w:rPr>
                        <w:i/>
                        <w:kern w:val="2"/>
                        <w:sz w:val="26"/>
                        <w:szCs w:val="26"/>
                      </w:rPr>
                      <w:tab/>
                    </w:r>
                    <w:r>
                      <w:rPr>
                        <w:i/>
                        <w:kern w:val="2"/>
                        <w:sz w:val="26"/>
                        <w:szCs w:val="26"/>
                      </w:rPr>
                      <w:tab/>
                    </w:r>
                  </w:p>
                  <w:p w14:paraId="13B983FB" w14:textId="77777777" w:rsidR="003531CB" w:rsidRDefault="003531CB" w:rsidP="003531CB">
                    <w:pPr>
                      <w:overflowPunct w:val="0"/>
                      <w:spacing w:line="360" w:lineRule="auto"/>
                      <w:ind w:left="3600"/>
                      <w:jc w:val="both"/>
                      <w:rPr>
                        <w:rFonts w:ascii="Liberation Serif" w:eastAsia="Noto Serif CJK SC" w:hAnsi="Liberation Serif" w:cs="Lohit Devanagari"/>
                        <w:kern w:val="2"/>
                        <w:lang w:bidi="hi-IN"/>
                      </w:rPr>
                    </w:pPr>
                  </w:p>
                </w:txbxContent>
              </v:textbox>
            </v:shape>
            <w10:anchorlock/>
          </v:group>
        </w:pict>
      </w:r>
    </w:p>
    <w:p w14:paraId="761FD51C" w14:textId="1F6B0F86" w:rsidR="00CE2B4E" w:rsidRPr="00DD3F2E" w:rsidRDefault="00CE2B4E" w:rsidP="00CE2B4E">
      <w:pPr>
        <w:pageBreakBefore/>
        <w:spacing w:before="40" w:after="40" w:line="360" w:lineRule="auto"/>
        <w:rPr>
          <w:rFonts w:ascii="Times New Roman" w:hAnsi="Times New Roman" w:cs="Times New Roman"/>
          <w:sz w:val="26"/>
          <w:szCs w:val="26"/>
        </w:rPr>
      </w:pPr>
    </w:p>
    <w:p w14:paraId="3E3F8537" w14:textId="77777777" w:rsidR="00CE2B4E" w:rsidRPr="00DD3F2E" w:rsidRDefault="00CE2B4E" w:rsidP="00CE2B4E">
      <w:pPr>
        <w:spacing w:before="40" w:after="40" w:line="360" w:lineRule="auto"/>
        <w:rPr>
          <w:rFonts w:ascii="Times New Roman" w:hAnsi="Times New Roman" w:cs="Times New Roman"/>
          <w:sz w:val="26"/>
          <w:szCs w:val="26"/>
        </w:rPr>
      </w:pPr>
    </w:p>
    <w:p w14:paraId="25E65424" w14:textId="77777777" w:rsidR="00CE2B4E" w:rsidRPr="00DD3F2E" w:rsidRDefault="00CE2B4E" w:rsidP="00CE2B4E">
      <w:pPr>
        <w:spacing w:before="40" w:after="40" w:line="360" w:lineRule="auto"/>
        <w:rPr>
          <w:rFonts w:ascii="Times New Roman" w:hAnsi="Times New Roman" w:cs="Times New Roman"/>
          <w:sz w:val="26"/>
          <w:szCs w:val="26"/>
        </w:rPr>
      </w:pPr>
    </w:p>
    <w:p w14:paraId="1036B5A8" w14:textId="77777777" w:rsidR="00CE2B4E" w:rsidRPr="00DD3F2E" w:rsidRDefault="00CE2B4E" w:rsidP="00CE2B4E">
      <w:pPr>
        <w:pStyle w:val="Heading"/>
        <w:spacing w:before="40" w:after="40" w:line="360" w:lineRule="auto"/>
      </w:pPr>
      <w:r w:rsidRPr="00DD3F2E">
        <w:rPr>
          <w:sz w:val="30"/>
          <w:szCs w:val="30"/>
        </w:rPr>
        <w:t>MỤC LỤC</w:t>
      </w:r>
    </w:p>
    <w:p w14:paraId="1DE3B9F0" w14:textId="77777777" w:rsidR="00CE2B4E" w:rsidRPr="00DD3F2E" w:rsidRDefault="00CE2B4E" w:rsidP="00CE2B4E">
      <w:pPr>
        <w:pStyle w:val="Footer"/>
        <w:tabs>
          <w:tab w:val="right" w:leader="dot" w:pos="7800"/>
        </w:tabs>
        <w:spacing w:before="40" w:after="40" w:line="360" w:lineRule="auto"/>
        <w:jc w:val="right"/>
        <w:rPr>
          <w:rFonts w:ascii="Times New Roman" w:hAnsi="Times New Roman" w:cs="Times New Roman"/>
        </w:rPr>
      </w:pPr>
      <w:r w:rsidRPr="00DD3F2E">
        <w:rPr>
          <w:rFonts w:ascii="Times New Roman" w:hAnsi="Times New Roman" w:cs="Times New Roman"/>
          <w:b/>
        </w:rPr>
        <w:t>Trang</w:t>
      </w:r>
    </w:p>
    <w:p w14:paraId="4460DFBD" w14:textId="478F320F" w:rsidR="00CE2B4E" w:rsidRPr="00DD3F2E" w:rsidRDefault="00CE2B4E" w:rsidP="00E777AC">
      <w:pPr>
        <w:pStyle w:val="Footer"/>
        <w:tabs>
          <w:tab w:val="clear" w:pos="4153"/>
          <w:tab w:val="clear" w:pos="8306"/>
          <w:tab w:val="left" w:leader="dot" w:pos="8600"/>
        </w:tabs>
        <w:spacing w:before="40" w:after="40" w:line="360" w:lineRule="auto"/>
        <w:rPr>
          <w:rFonts w:ascii="Times New Roman" w:hAnsi="Times New Roman" w:cs="Times New Roman"/>
        </w:rPr>
      </w:pPr>
      <w:r w:rsidRPr="00DD3F2E">
        <w:rPr>
          <w:rFonts w:ascii="Times New Roman" w:hAnsi="Times New Roman" w:cs="Times New Roman"/>
        </w:rPr>
        <w:t>Trang phụ bìa</w:t>
      </w:r>
      <w:r w:rsidR="00E777AC">
        <w:rPr>
          <w:rFonts w:ascii="Times New Roman" w:hAnsi="Times New Roman" w:cs="Times New Roman"/>
        </w:rPr>
        <w:tab/>
        <w:t>1</w:t>
      </w:r>
      <w:r w:rsidR="00E777AC">
        <w:rPr>
          <w:rFonts w:ascii="Times New Roman" w:hAnsi="Times New Roman" w:cs="Times New Roman"/>
        </w:rPr>
        <w:tab/>
      </w:r>
      <w:r w:rsidRPr="00DD3F2E">
        <w:rPr>
          <w:rFonts w:ascii="Times New Roman" w:hAnsi="Times New Roman" w:cs="Times New Roman"/>
        </w:rPr>
        <w:tab/>
      </w:r>
      <w:r w:rsidRPr="00DD3F2E">
        <w:rPr>
          <w:rFonts w:ascii="Times New Roman" w:hAnsi="Times New Roman" w:cs="Times New Roman"/>
        </w:rPr>
        <w:tab/>
      </w:r>
    </w:p>
    <w:p w14:paraId="164031CE" w14:textId="5B804576" w:rsidR="00030CAD" w:rsidRPr="00DD3F2E" w:rsidRDefault="00030CAD" w:rsidP="00E777AC">
      <w:pPr>
        <w:pStyle w:val="Footer"/>
        <w:tabs>
          <w:tab w:val="clear" w:pos="4153"/>
          <w:tab w:val="clear" w:pos="8306"/>
          <w:tab w:val="right" w:pos="1134"/>
          <w:tab w:val="left" w:leader="dot" w:pos="8600"/>
        </w:tabs>
        <w:spacing w:before="40" w:after="40" w:line="360" w:lineRule="auto"/>
        <w:rPr>
          <w:rFonts w:ascii="Times New Roman" w:hAnsi="Times New Roman" w:cs="Times New Roman"/>
        </w:rPr>
      </w:pPr>
      <w:r w:rsidRPr="00DD3F2E">
        <w:rPr>
          <w:rFonts w:ascii="Times New Roman" w:hAnsi="Times New Roman" w:cs="Times New Roman"/>
        </w:rPr>
        <w:t>Lời mở đầu</w:t>
      </w:r>
      <w:r w:rsidR="00E777AC">
        <w:rPr>
          <w:rFonts w:ascii="Times New Roman" w:hAnsi="Times New Roman" w:cs="Times New Roman"/>
        </w:rPr>
        <w:tab/>
      </w:r>
      <w:r w:rsidR="00E777AC">
        <w:rPr>
          <w:rFonts w:ascii="Times New Roman" w:hAnsi="Times New Roman" w:cs="Times New Roman"/>
        </w:rPr>
        <w:tab/>
        <w:t>2</w:t>
      </w:r>
    </w:p>
    <w:p w14:paraId="53742E4D" w14:textId="62F59BCD" w:rsidR="00CE2B4E" w:rsidRPr="00DD3F2E" w:rsidRDefault="00CE2B4E" w:rsidP="00E777AC">
      <w:pPr>
        <w:pStyle w:val="Footer"/>
        <w:tabs>
          <w:tab w:val="clear" w:pos="4153"/>
          <w:tab w:val="clear" w:pos="8306"/>
          <w:tab w:val="left" w:pos="1276"/>
          <w:tab w:val="left" w:leader="dot" w:pos="8600"/>
        </w:tabs>
        <w:spacing w:before="40" w:after="40" w:line="360" w:lineRule="auto"/>
        <w:rPr>
          <w:rFonts w:ascii="Times New Roman" w:hAnsi="Times New Roman" w:cs="Times New Roman"/>
        </w:rPr>
      </w:pPr>
      <w:r w:rsidRPr="00DD3F2E">
        <w:rPr>
          <w:rFonts w:ascii="Times New Roman" w:hAnsi="Times New Roman" w:cs="Times New Roman"/>
        </w:rPr>
        <w:t>Lời cam đoan</w:t>
      </w:r>
      <w:r w:rsidR="00E777AC">
        <w:rPr>
          <w:rFonts w:ascii="Times New Roman" w:hAnsi="Times New Roman" w:cs="Times New Roman"/>
        </w:rPr>
        <w:tab/>
      </w:r>
      <w:r w:rsidRPr="00DD3F2E">
        <w:rPr>
          <w:rFonts w:ascii="Times New Roman" w:hAnsi="Times New Roman" w:cs="Times New Roman"/>
        </w:rPr>
        <w:tab/>
      </w:r>
      <w:r w:rsidR="00030CAD" w:rsidRPr="00DD3F2E">
        <w:rPr>
          <w:rFonts w:ascii="Times New Roman" w:hAnsi="Times New Roman" w:cs="Times New Roman"/>
        </w:rPr>
        <w:tab/>
      </w:r>
      <w:r w:rsidR="00E777AC">
        <w:rPr>
          <w:rFonts w:ascii="Times New Roman" w:hAnsi="Times New Roman" w:cs="Times New Roman"/>
        </w:rPr>
        <w:t>3</w:t>
      </w:r>
    </w:p>
    <w:p w14:paraId="2B21153E" w14:textId="3A6B3836" w:rsidR="00CE2B4E" w:rsidRPr="00DD3F2E" w:rsidRDefault="00CE2B4E" w:rsidP="00E777AC">
      <w:pPr>
        <w:pStyle w:val="Footer"/>
        <w:tabs>
          <w:tab w:val="clear" w:pos="4153"/>
          <w:tab w:val="clear" w:pos="8306"/>
          <w:tab w:val="center" w:pos="993"/>
          <w:tab w:val="left" w:leader="dot" w:pos="8600"/>
        </w:tabs>
        <w:spacing w:before="40" w:after="40" w:line="360" w:lineRule="auto"/>
        <w:rPr>
          <w:rFonts w:ascii="Times New Roman" w:hAnsi="Times New Roman" w:cs="Times New Roman"/>
        </w:rPr>
      </w:pPr>
      <w:r w:rsidRPr="00DD3F2E">
        <w:rPr>
          <w:rFonts w:ascii="Times New Roman" w:hAnsi="Times New Roman" w:cs="Times New Roman"/>
        </w:rPr>
        <w:t>Lời cảm ơn</w:t>
      </w:r>
      <w:r w:rsidR="00E777AC">
        <w:rPr>
          <w:rFonts w:ascii="Times New Roman" w:hAnsi="Times New Roman" w:cs="Times New Roman"/>
        </w:rPr>
        <w:tab/>
      </w:r>
      <w:r w:rsidR="00E777AC">
        <w:rPr>
          <w:rFonts w:ascii="Times New Roman" w:hAnsi="Times New Roman" w:cs="Times New Roman"/>
        </w:rPr>
        <w:tab/>
      </w:r>
      <w:r w:rsidRPr="00DD3F2E">
        <w:rPr>
          <w:rFonts w:ascii="Times New Roman" w:hAnsi="Times New Roman" w:cs="Times New Roman"/>
        </w:rPr>
        <w:tab/>
      </w:r>
      <w:r w:rsidRPr="00DD3F2E">
        <w:rPr>
          <w:rFonts w:ascii="Times New Roman" w:hAnsi="Times New Roman" w:cs="Times New Roman"/>
        </w:rPr>
        <w:tab/>
      </w:r>
      <w:r w:rsidR="00D009C0">
        <w:rPr>
          <w:rFonts w:ascii="Times New Roman" w:hAnsi="Times New Roman" w:cs="Times New Roman"/>
        </w:rPr>
        <w:t>34</w:t>
      </w:r>
    </w:p>
    <w:p w14:paraId="2F38BA20" w14:textId="4FC14DD7" w:rsidR="00CE2B4E" w:rsidRPr="00DD3F2E" w:rsidRDefault="00CE2B4E" w:rsidP="00E777AC">
      <w:pPr>
        <w:pStyle w:val="Footer"/>
        <w:tabs>
          <w:tab w:val="clear" w:pos="4153"/>
          <w:tab w:val="clear" w:pos="8306"/>
          <w:tab w:val="left" w:leader="dot" w:pos="8600"/>
        </w:tabs>
        <w:spacing w:before="40" w:after="40" w:line="360" w:lineRule="auto"/>
        <w:rPr>
          <w:rFonts w:ascii="Times New Roman" w:hAnsi="Times New Roman" w:cs="Times New Roman"/>
        </w:rPr>
      </w:pPr>
      <w:r w:rsidRPr="00DD3F2E">
        <w:rPr>
          <w:rFonts w:ascii="Times New Roman" w:hAnsi="Times New Roman" w:cs="Times New Roman"/>
        </w:rPr>
        <w:t>Mục lục</w:t>
      </w:r>
      <w:r w:rsidR="00E777AC">
        <w:rPr>
          <w:rFonts w:ascii="Times New Roman" w:hAnsi="Times New Roman" w:cs="Times New Roman"/>
        </w:rPr>
        <w:tab/>
      </w:r>
      <w:r w:rsidR="00E777AC">
        <w:rPr>
          <w:rFonts w:ascii="Times New Roman" w:hAnsi="Times New Roman" w:cs="Times New Roman"/>
        </w:rPr>
        <w:tab/>
      </w:r>
      <w:r w:rsidRPr="00DD3F2E">
        <w:rPr>
          <w:rFonts w:ascii="Times New Roman" w:hAnsi="Times New Roman" w:cs="Times New Roman"/>
        </w:rPr>
        <w:tab/>
      </w:r>
      <w:r w:rsidRPr="00DD3F2E">
        <w:rPr>
          <w:rFonts w:ascii="Times New Roman" w:hAnsi="Times New Roman" w:cs="Times New Roman"/>
        </w:rPr>
        <w:tab/>
      </w:r>
      <w:r w:rsidR="00E777AC">
        <w:rPr>
          <w:rFonts w:ascii="Times New Roman" w:hAnsi="Times New Roman" w:cs="Times New Roman"/>
        </w:rPr>
        <w:t>4, 5, 6</w:t>
      </w:r>
    </w:p>
    <w:p w14:paraId="3569C001" w14:textId="77777777" w:rsidR="00CE2B4E" w:rsidRPr="00DD3F2E" w:rsidRDefault="00CE2B4E" w:rsidP="00CE2B4E">
      <w:pPr>
        <w:pStyle w:val="Footer"/>
        <w:tabs>
          <w:tab w:val="right" w:leader="dot" w:pos="8600"/>
        </w:tabs>
        <w:spacing w:before="40" w:after="40" w:line="360" w:lineRule="auto"/>
        <w:jc w:val="center"/>
        <w:rPr>
          <w:rFonts w:ascii="Times New Roman" w:hAnsi="Times New Roman" w:cs="Times New Roman"/>
          <w:sz w:val="30"/>
          <w:szCs w:val="30"/>
        </w:rPr>
      </w:pPr>
      <w:r w:rsidRPr="00DD3F2E">
        <w:rPr>
          <w:rFonts w:ascii="Times New Roman" w:hAnsi="Times New Roman" w:cs="Times New Roman"/>
          <w:b/>
          <w:sz w:val="30"/>
          <w:szCs w:val="30"/>
        </w:rPr>
        <w:t>Chương I</w:t>
      </w:r>
    </w:p>
    <w:p w14:paraId="34F7A946" w14:textId="77777777" w:rsidR="00CE2B4E" w:rsidRPr="00DD3F2E" w:rsidRDefault="00CE2B4E" w:rsidP="00CE2B4E">
      <w:pPr>
        <w:pStyle w:val="Footer"/>
        <w:tabs>
          <w:tab w:val="right" w:leader="dot" w:pos="8600"/>
        </w:tabs>
        <w:spacing w:before="40" w:after="40" w:line="360" w:lineRule="auto"/>
        <w:jc w:val="center"/>
        <w:rPr>
          <w:rFonts w:ascii="Times New Roman" w:hAnsi="Times New Roman" w:cs="Times New Roman"/>
          <w:sz w:val="30"/>
          <w:szCs w:val="30"/>
        </w:rPr>
      </w:pPr>
      <w:r w:rsidRPr="00DD3F2E">
        <w:rPr>
          <w:rFonts w:ascii="Times New Roman" w:hAnsi="Times New Roman" w:cs="Times New Roman"/>
          <w:b/>
          <w:sz w:val="30"/>
          <w:szCs w:val="30"/>
        </w:rPr>
        <w:t>GIỚI THIỆU ĐỒ ÁN</w:t>
      </w:r>
    </w:p>
    <w:p w14:paraId="16913CC8" w14:textId="4C339AAE" w:rsidR="00CE2B4E" w:rsidRPr="00DD3F2E" w:rsidRDefault="001A24DF" w:rsidP="00897BD5">
      <w:pPr>
        <w:pStyle w:val="Footer"/>
        <w:numPr>
          <w:ilvl w:val="1"/>
          <w:numId w:val="19"/>
        </w:numPr>
        <w:tabs>
          <w:tab w:val="clear" w:pos="4153"/>
          <w:tab w:val="clear" w:pos="8306"/>
          <w:tab w:val="center" w:pos="2410"/>
          <w:tab w:val="left" w:leader="dot" w:pos="8647"/>
        </w:tabs>
        <w:spacing w:before="40" w:after="40" w:line="360" w:lineRule="auto"/>
        <w:ind w:left="782" w:hanging="357"/>
        <w:rPr>
          <w:rFonts w:ascii="Times New Roman" w:hAnsi="Times New Roman" w:cs="Times New Roman"/>
          <w:sz w:val="26"/>
          <w:szCs w:val="26"/>
        </w:rPr>
      </w:pPr>
      <w:r w:rsidRPr="00DD3F2E">
        <w:rPr>
          <w:rFonts w:ascii="Times New Roman" w:hAnsi="Times New Roman" w:cs="Times New Roman"/>
          <w:sz w:val="26"/>
          <w:szCs w:val="26"/>
        </w:rPr>
        <w:t xml:space="preserve"> </w:t>
      </w:r>
      <w:r w:rsidR="00CE2B4E" w:rsidRPr="00DD3F2E">
        <w:rPr>
          <w:rFonts w:ascii="Times New Roman" w:hAnsi="Times New Roman" w:cs="Times New Roman"/>
          <w:sz w:val="26"/>
          <w:szCs w:val="26"/>
        </w:rPr>
        <w:t>Phạm vi đồ án</w:t>
      </w:r>
      <w:r w:rsidR="00E777AC">
        <w:rPr>
          <w:rFonts w:ascii="Times New Roman" w:hAnsi="Times New Roman" w:cs="Times New Roman"/>
          <w:sz w:val="26"/>
          <w:szCs w:val="26"/>
        </w:rPr>
        <w:tab/>
      </w:r>
      <w:r w:rsidR="00897BD5">
        <w:rPr>
          <w:rFonts w:ascii="Times New Roman" w:hAnsi="Times New Roman" w:cs="Times New Roman"/>
          <w:sz w:val="26"/>
          <w:szCs w:val="26"/>
        </w:rPr>
        <w:tab/>
      </w:r>
      <w:r w:rsidR="00C22A75">
        <w:rPr>
          <w:rFonts w:ascii="Times New Roman" w:hAnsi="Times New Roman" w:cs="Times New Roman"/>
          <w:sz w:val="26"/>
          <w:szCs w:val="26"/>
        </w:rPr>
        <w:t>9</w:t>
      </w:r>
    </w:p>
    <w:p w14:paraId="0A2CDD52" w14:textId="14A7AF9A" w:rsidR="00CE2B4E" w:rsidRPr="00DD3F2E" w:rsidRDefault="001A24DF" w:rsidP="00897BD5">
      <w:pPr>
        <w:pStyle w:val="Footer"/>
        <w:numPr>
          <w:ilvl w:val="1"/>
          <w:numId w:val="19"/>
        </w:numPr>
        <w:tabs>
          <w:tab w:val="clear" w:pos="4153"/>
          <w:tab w:val="clear" w:pos="8306"/>
          <w:tab w:val="right" w:leader="dot" w:pos="8789"/>
        </w:tabs>
        <w:spacing w:before="40" w:after="40" w:line="360" w:lineRule="auto"/>
        <w:rPr>
          <w:rFonts w:ascii="Times New Roman" w:hAnsi="Times New Roman" w:cs="Times New Roman"/>
          <w:sz w:val="26"/>
          <w:szCs w:val="26"/>
        </w:rPr>
      </w:pPr>
      <w:r w:rsidRPr="00DD3F2E">
        <w:rPr>
          <w:rFonts w:ascii="Times New Roman" w:hAnsi="Times New Roman" w:cs="Times New Roman"/>
          <w:sz w:val="26"/>
          <w:szCs w:val="26"/>
        </w:rPr>
        <w:t xml:space="preserve"> </w:t>
      </w:r>
      <w:r w:rsidR="00CE2B4E" w:rsidRPr="00DD3F2E">
        <w:rPr>
          <w:rFonts w:ascii="Times New Roman" w:hAnsi="Times New Roman" w:cs="Times New Roman"/>
          <w:sz w:val="26"/>
          <w:szCs w:val="26"/>
        </w:rPr>
        <w:t>Mục tiêu của đồ án</w:t>
      </w:r>
      <w:r w:rsidR="00897BD5">
        <w:rPr>
          <w:rFonts w:ascii="Times New Roman" w:hAnsi="Times New Roman" w:cs="Times New Roman"/>
          <w:sz w:val="26"/>
          <w:szCs w:val="26"/>
        </w:rPr>
        <w:tab/>
      </w:r>
      <w:r w:rsidR="00C22A75">
        <w:rPr>
          <w:rFonts w:ascii="Times New Roman" w:hAnsi="Times New Roman" w:cs="Times New Roman"/>
          <w:sz w:val="26"/>
          <w:szCs w:val="26"/>
        </w:rPr>
        <w:t>9</w:t>
      </w:r>
    </w:p>
    <w:p w14:paraId="1EBCB9B4" w14:textId="5CCF23E7" w:rsidR="00CE2B4E" w:rsidRPr="00DD3F2E" w:rsidRDefault="001A24DF" w:rsidP="00897BD5">
      <w:pPr>
        <w:pStyle w:val="Footer"/>
        <w:numPr>
          <w:ilvl w:val="1"/>
          <w:numId w:val="19"/>
        </w:numPr>
        <w:tabs>
          <w:tab w:val="clear" w:pos="4153"/>
          <w:tab w:val="clear" w:pos="8306"/>
          <w:tab w:val="center" w:pos="2694"/>
          <w:tab w:val="left" w:leader="dot" w:pos="8647"/>
        </w:tabs>
        <w:spacing w:before="40" w:after="40" w:line="360" w:lineRule="auto"/>
        <w:rPr>
          <w:rFonts w:ascii="Times New Roman" w:hAnsi="Times New Roman" w:cs="Times New Roman"/>
          <w:sz w:val="26"/>
          <w:szCs w:val="26"/>
        </w:rPr>
      </w:pPr>
      <w:r w:rsidRPr="00DD3F2E">
        <w:rPr>
          <w:rFonts w:ascii="Times New Roman" w:hAnsi="Times New Roman" w:cs="Times New Roman"/>
          <w:sz w:val="26"/>
          <w:szCs w:val="26"/>
        </w:rPr>
        <w:t xml:space="preserve"> </w:t>
      </w:r>
      <w:r w:rsidR="00CE2B4E" w:rsidRPr="00DD3F2E">
        <w:rPr>
          <w:rFonts w:ascii="Times New Roman" w:hAnsi="Times New Roman" w:cs="Times New Roman"/>
          <w:sz w:val="26"/>
          <w:szCs w:val="26"/>
        </w:rPr>
        <w:t>Lý do chọn đề tài</w:t>
      </w:r>
      <w:r w:rsidR="00E777AC">
        <w:rPr>
          <w:rFonts w:ascii="Times New Roman" w:hAnsi="Times New Roman" w:cs="Times New Roman"/>
          <w:sz w:val="26"/>
          <w:szCs w:val="26"/>
        </w:rPr>
        <w:tab/>
      </w:r>
      <w:r w:rsidR="00897BD5">
        <w:rPr>
          <w:rFonts w:ascii="Times New Roman" w:hAnsi="Times New Roman" w:cs="Times New Roman"/>
          <w:sz w:val="26"/>
          <w:szCs w:val="26"/>
        </w:rPr>
        <w:tab/>
      </w:r>
      <w:r w:rsidR="00C22A75">
        <w:rPr>
          <w:rFonts w:ascii="Times New Roman" w:hAnsi="Times New Roman" w:cs="Times New Roman"/>
          <w:sz w:val="26"/>
          <w:szCs w:val="26"/>
        </w:rPr>
        <w:t>9</w:t>
      </w:r>
    </w:p>
    <w:p w14:paraId="52390F6D" w14:textId="1D4C9450" w:rsidR="00CE2B4E" w:rsidRPr="00DD3F2E" w:rsidRDefault="001A24DF" w:rsidP="00897BD5">
      <w:pPr>
        <w:pStyle w:val="Footer"/>
        <w:numPr>
          <w:ilvl w:val="1"/>
          <w:numId w:val="19"/>
        </w:numPr>
        <w:tabs>
          <w:tab w:val="clear" w:pos="4153"/>
          <w:tab w:val="clear" w:pos="8306"/>
          <w:tab w:val="center" w:pos="2977"/>
          <w:tab w:val="left" w:pos="3402"/>
          <w:tab w:val="left" w:leader="dot" w:pos="8647"/>
        </w:tabs>
        <w:spacing w:before="40" w:after="40" w:line="360" w:lineRule="auto"/>
        <w:rPr>
          <w:rFonts w:ascii="Times New Roman" w:hAnsi="Times New Roman" w:cs="Times New Roman"/>
          <w:sz w:val="26"/>
          <w:szCs w:val="26"/>
        </w:rPr>
      </w:pPr>
      <w:r w:rsidRPr="00DD3F2E">
        <w:rPr>
          <w:rFonts w:ascii="Times New Roman" w:hAnsi="Times New Roman" w:cs="Times New Roman"/>
          <w:sz w:val="26"/>
          <w:szCs w:val="26"/>
        </w:rPr>
        <w:t xml:space="preserve"> </w:t>
      </w:r>
      <w:r w:rsidR="00CE2B4E" w:rsidRPr="00DD3F2E">
        <w:rPr>
          <w:rFonts w:ascii="Times New Roman" w:hAnsi="Times New Roman" w:cs="Times New Roman"/>
          <w:sz w:val="26"/>
          <w:szCs w:val="26"/>
        </w:rPr>
        <w:t>Kết quả dự kiến đạt được</w:t>
      </w:r>
      <w:r w:rsidR="00E777AC">
        <w:rPr>
          <w:rFonts w:ascii="Times New Roman" w:hAnsi="Times New Roman" w:cs="Times New Roman"/>
          <w:sz w:val="26"/>
          <w:szCs w:val="26"/>
        </w:rPr>
        <w:tab/>
      </w:r>
      <w:r w:rsidR="00E777AC">
        <w:rPr>
          <w:rFonts w:ascii="Times New Roman" w:hAnsi="Times New Roman" w:cs="Times New Roman"/>
          <w:sz w:val="26"/>
          <w:szCs w:val="26"/>
        </w:rPr>
        <w:tab/>
      </w:r>
      <w:r w:rsidR="00E777AC">
        <w:rPr>
          <w:rFonts w:ascii="Times New Roman" w:hAnsi="Times New Roman" w:cs="Times New Roman"/>
          <w:sz w:val="26"/>
          <w:szCs w:val="26"/>
        </w:rPr>
        <w:tab/>
      </w:r>
      <w:r w:rsidR="00897BD5">
        <w:rPr>
          <w:rFonts w:ascii="Times New Roman" w:hAnsi="Times New Roman" w:cs="Times New Roman"/>
          <w:sz w:val="26"/>
          <w:szCs w:val="26"/>
        </w:rPr>
        <w:t>9</w:t>
      </w:r>
      <w:r w:rsidR="00C22A75">
        <w:rPr>
          <w:rFonts w:ascii="Times New Roman" w:hAnsi="Times New Roman" w:cs="Times New Roman"/>
          <w:sz w:val="26"/>
          <w:szCs w:val="26"/>
        </w:rPr>
        <w:t>, 10</w:t>
      </w:r>
    </w:p>
    <w:p w14:paraId="2CF231D8" w14:textId="77777777" w:rsidR="00CE2B4E" w:rsidRPr="00DD3F2E" w:rsidRDefault="00CE2B4E" w:rsidP="00B43592">
      <w:pPr>
        <w:pStyle w:val="Footer"/>
        <w:tabs>
          <w:tab w:val="clear" w:pos="8306"/>
          <w:tab w:val="right" w:leader="dot" w:pos="8600"/>
        </w:tabs>
        <w:spacing w:before="40" w:after="40" w:line="360" w:lineRule="auto"/>
        <w:jc w:val="center"/>
        <w:rPr>
          <w:rFonts w:ascii="Times New Roman" w:hAnsi="Times New Roman" w:cs="Times New Roman"/>
          <w:sz w:val="30"/>
          <w:szCs w:val="30"/>
        </w:rPr>
      </w:pPr>
      <w:r w:rsidRPr="00DD3F2E">
        <w:rPr>
          <w:rFonts w:ascii="Times New Roman" w:hAnsi="Times New Roman" w:cs="Times New Roman"/>
          <w:b/>
          <w:sz w:val="30"/>
          <w:szCs w:val="30"/>
        </w:rPr>
        <w:t>Chương II</w:t>
      </w:r>
    </w:p>
    <w:p w14:paraId="626EEB9B" w14:textId="65A051CD" w:rsidR="00CE2B4E" w:rsidRPr="00DD3F2E" w:rsidRDefault="00CE2B4E" w:rsidP="00B43592">
      <w:pPr>
        <w:pStyle w:val="Footer"/>
        <w:tabs>
          <w:tab w:val="clear" w:pos="8306"/>
          <w:tab w:val="right" w:leader="dot" w:pos="8600"/>
        </w:tabs>
        <w:spacing w:before="40" w:after="40" w:line="360" w:lineRule="auto"/>
        <w:jc w:val="center"/>
        <w:rPr>
          <w:rFonts w:ascii="Times New Roman" w:hAnsi="Times New Roman" w:cs="Times New Roman"/>
          <w:b/>
          <w:sz w:val="30"/>
          <w:szCs w:val="30"/>
        </w:rPr>
      </w:pPr>
      <w:r w:rsidRPr="00DD3F2E">
        <w:rPr>
          <w:rFonts w:ascii="Times New Roman" w:hAnsi="Times New Roman" w:cs="Times New Roman"/>
          <w:b/>
          <w:sz w:val="30"/>
          <w:szCs w:val="30"/>
        </w:rPr>
        <w:t>PHÂN TÍCH ĐỀ TÀI</w:t>
      </w:r>
    </w:p>
    <w:p w14:paraId="0B3B4BDF" w14:textId="579B737A" w:rsidR="001A24DF" w:rsidRPr="00DD3F2E" w:rsidRDefault="00CE2B4E" w:rsidP="00B43592">
      <w:pPr>
        <w:pStyle w:val="Footer"/>
        <w:tabs>
          <w:tab w:val="clear" w:pos="8306"/>
          <w:tab w:val="right" w:leader="dot" w:pos="8600"/>
        </w:tabs>
        <w:spacing w:before="40" w:after="40" w:line="360" w:lineRule="auto"/>
        <w:ind w:left="720" w:hanging="294"/>
        <w:rPr>
          <w:rFonts w:ascii="Times New Roman" w:hAnsi="Times New Roman" w:cs="Times New Roman"/>
          <w:bCs/>
          <w:sz w:val="26"/>
          <w:szCs w:val="26"/>
        </w:rPr>
      </w:pPr>
      <w:r w:rsidRPr="00DD3F2E">
        <w:rPr>
          <w:rFonts w:ascii="Times New Roman" w:hAnsi="Times New Roman" w:cs="Times New Roman"/>
          <w:bCs/>
          <w:sz w:val="26"/>
          <w:szCs w:val="26"/>
        </w:rPr>
        <w:t>2.1 Phân tích yêu cầu của hệ thống</w:t>
      </w:r>
    </w:p>
    <w:p w14:paraId="06DC7F4C" w14:textId="093AC413" w:rsidR="001A24DF" w:rsidRPr="00DD3F2E" w:rsidRDefault="001A24DF" w:rsidP="00897BD5">
      <w:pPr>
        <w:pStyle w:val="Footer"/>
        <w:tabs>
          <w:tab w:val="clear" w:pos="4153"/>
          <w:tab w:val="clear" w:pos="8306"/>
          <w:tab w:val="center" w:pos="3686"/>
          <w:tab w:val="left" w:leader="dot" w:pos="8647"/>
        </w:tabs>
        <w:spacing w:before="40" w:after="40" w:line="360" w:lineRule="auto"/>
        <w:ind w:left="720"/>
        <w:rPr>
          <w:rFonts w:ascii="Times New Roman" w:hAnsi="Times New Roman" w:cs="Times New Roman"/>
          <w:bCs/>
          <w:sz w:val="26"/>
          <w:szCs w:val="26"/>
        </w:rPr>
      </w:pPr>
      <w:r w:rsidRPr="00DD3F2E">
        <w:rPr>
          <w:rFonts w:ascii="Times New Roman" w:hAnsi="Times New Roman" w:cs="Times New Roman"/>
          <w:bCs/>
          <w:sz w:val="26"/>
          <w:szCs w:val="26"/>
        </w:rPr>
        <w:t>2.1.1 Quản lý phiếu xuất kho</w:t>
      </w:r>
      <w:r w:rsidR="00E777AC">
        <w:rPr>
          <w:rFonts w:ascii="Times New Roman" w:hAnsi="Times New Roman" w:cs="Times New Roman"/>
          <w:bCs/>
          <w:sz w:val="26"/>
          <w:szCs w:val="26"/>
        </w:rPr>
        <w:tab/>
      </w:r>
      <w:r w:rsidR="00C22A75">
        <w:rPr>
          <w:rFonts w:ascii="Times New Roman" w:hAnsi="Times New Roman" w:cs="Times New Roman"/>
          <w:bCs/>
          <w:sz w:val="26"/>
          <w:szCs w:val="26"/>
        </w:rPr>
        <w:t>10</w:t>
      </w:r>
    </w:p>
    <w:p w14:paraId="0F7BE22F" w14:textId="625D211F" w:rsidR="001A24DF" w:rsidRPr="00DD3F2E" w:rsidRDefault="001A24DF" w:rsidP="00897BD5">
      <w:pPr>
        <w:pStyle w:val="Footer"/>
        <w:tabs>
          <w:tab w:val="clear" w:pos="4153"/>
          <w:tab w:val="clear" w:pos="8306"/>
          <w:tab w:val="center" w:pos="3828"/>
          <w:tab w:val="left" w:leader="dot" w:pos="8647"/>
        </w:tabs>
        <w:spacing w:before="40" w:after="40" w:line="360" w:lineRule="auto"/>
        <w:ind w:left="720"/>
        <w:rPr>
          <w:rFonts w:ascii="Times New Roman" w:hAnsi="Times New Roman" w:cs="Times New Roman"/>
          <w:bCs/>
          <w:sz w:val="26"/>
          <w:szCs w:val="26"/>
        </w:rPr>
      </w:pPr>
      <w:r w:rsidRPr="00DD3F2E">
        <w:rPr>
          <w:rFonts w:ascii="Times New Roman" w:hAnsi="Times New Roman" w:cs="Times New Roman"/>
          <w:bCs/>
          <w:sz w:val="26"/>
          <w:szCs w:val="26"/>
        </w:rPr>
        <w:t>2.1.2 Quản lý phiếu nhập kho</w:t>
      </w:r>
      <w:r w:rsidR="00E777AC">
        <w:rPr>
          <w:rFonts w:ascii="Times New Roman" w:hAnsi="Times New Roman" w:cs="Times New Roman"/>
          <w:bCs/>
          <w:sz w:val="26"/>
          <w:szCs w:val="26"/>
        </w:rPr>
        <w:tab/>
      </w:r>
      <w:r w:rsidR="00E777AC">
        <w:rPr>
          <w:rFonts w:ascii="Times New Roman" w:hAnsi="Times New Roman" w:cs="Times New Roman"/>
          <w:bCs/>
          <w:sz w:val="26"/>
          <w:szCs w:val="26"/>
        </w:rPr>
        <w:tab/>
      </w:r>
      <w:r w:rsidR="00C22A75">
        <w:rPr>
          <w:rFonts w:ascii="Times New Roman" w:hAnsi="Times New Roman" w:cs="Times New Roman"/>
          <w:bCs/>
          <w:sz w:val="26"/>
          <w:szCs w:val="26"/>
        </w:rPr>
        <w:t>10</w:t>
      </w:r>
    </w:p>
    <w:p w14:paraId="3B2ECB04" w14:textId="2E9D2075" w:rsidR="001A24DF" w:rsidRPr="00DD3F2E" w:rsidRDefault="001A24DF" w:rsidP="00B43592">
      <w:pPr>
        <w:pStyle w:val="Footer"/>
        <w:tabs>
          <w:tab w:val="clear" w:pos="8306"/>
          <w:tab w:val="right" w:leader="dot" w:pos="8600"/>
        </w:tabs>
        <w:spacing w:before="40" w:after="40" w:line="360" w:lineRule="auto"/>
        <w:ind w:left="720" w:hanging="294"/>
        <w:rPr>
          <w:rFonts w:ascii="Times New Roman" w:hAnsi="Times New Roman" w:cs="Times New Roman"/>
          <w:bCs/>
          <w:sz w:val="26"/>
          <w:szCs w:val="26"/>
        </w:rPr>
      </w:pPr>
      <w:r w:rsidRPr="00DD3F2E">
        <w:rPr>
          <w:rFonts w:ascii="Times New Roman" w:hAnsi="Times New Roman" w:cs="Times New Roman"/>
          <w:bCs/>
          <w:sz w:val="26"/>
          <w:szCs w:val="26"/>
        </w:rPr>
        <w:t>2.2 Yêu cầu chức năng</w:t>
      </w:r>
    </w:p>
    <w:p w14:paraId="5CF2F6BA" w14:textId="53A339B7" w:rsidR="001A24DF" w:rsidRPr="00DD3F2E" w:rsidRDefault="001A24DF" w:rsidP="00897BD5">
      <w:pPr>
        <w:pStyle w:val="Footer"/>
        <w:tabs>
          <w:tab w:val="clear" w:pos="4153"/>
          <w:tab w:val="clear" w:pos="8306"/>
          <w:tab w:val="center" w:pos="3686"/>
          <w:tab w:val="right" w:leader="dot" w:pos="8647"/>
        </w:tabs>
        <w:spacing w:before="40" w:after="40" w:line="360" w:lineRule="auto"/>
        <w:ind w:left="720" w:hanging="294"/>
        <w:rPr>
          <w:rFonts w:ascii="Times New Roman" w:hAnsi="Times New Roman" w:cs="Times New Roman"/>
          <w:bCs/>
          <w:sz w:val="26"/>
          <w:szCs w:val="26"/>
        </w:rPr>
      </w:pPr>
      <w:r w:rsidRPr="00DD3F2E">
        <w:rPr>
          <w:rFonts w:ascii="Times New Roman" w:hAnsi="Times New Roman" w:cs="Times New Roman"/>
          <w:bCs/>
          <w:sz w:val="26"/>
          <w:szCs w:val="26"/>
        </w:rPr>
        <w:tab/>
        <w:t>2.2.1 Quản lý phiếu xuất kho</w:t>
      </w:r>
      <w:r w:rsidR="00E777AC">
        <w:rPr>
          <w:rFonts w:ascii="Times New Roman" w:hAnsi="Times New Roman" w:cs="Times New Roman"/>
          <w:bCs/>
          <w:sz w:val="26"/>
          <w:szCs w:val="26"/>
        </w:rPr>
        <w:tab/>
      </w:r>
      <w:r w:rsidR="00E777AC">
        <w:rPr>
          <w:rFonts w:ascii="Times New Roman" w:hAnsi="Times New Roman" w:cs="Times New Roman"/>
          <w:bCs/>
          <w:sz w:val="26"/>
          <w:szCs w:val="26"/>
        </w:rPr>
        <w:tab/>
      </w:r>
      <w:r w:rsidR="00C22A75">
        <w:rPr>
          <w:rFonts w:ascii="Times New Roman" w:hAnsi="Times New Roman" w:cs="Times New Roman"/>
          <w:bCs/>
          <w:sz w:val="26"/>
          <w:szCs w:val="26"/>
        </w:rPr>
        <w:t>10</w:t>
      </w:r>
    </w:p>
    <w:p w14:paraId="4E5799AF" w14:textId="527A9399" w:rsidR="001A24DF" w:rsidRPr="00DD3F2E" w:rsidRDefault="001A24DF" w:rsidP="00897BD5">
      <w:pPr>
        <w:pStyle w:val="Footer"/>
        <w:tabs>
          <w:tab w:val="clear" w:pos="4153"/>
          <w:tab w:val="clear" w:pos="8306"/>
          <w:tab w:val="center" w:pos="3828"/>
          <w:tab w:val="right" w:leader="dot" w:pos="8931"/>
        </w:tabs>
        <w:spacing w:before="40" w:after="40" w:line="360" w:lineRule="auto"/>
        <w:ind w:left="720" w:hanging="294"/>
        <w:rPr>
          <w:rFonts w:ascii="Times New Roman" w:hAnsi="Times New Roman" w:cs="Times New Roman"/>
          <w:bCs/>
          <w:sz w:val="26"/>
          <w:szCs w:val="26"/>
        </w:rPr>
      </w:pPr>
      <w:r w:rsidRPr="00DD3F2E">
        <w:rPr>
          <w:rFonts w:ascii="Times New Roman" w:hAnsi="Times New Roman" w:cs="Times New Roman"/>
          <w:bCs/>
          <w:sz w:val="26"/>
          <w:szCs w:val="26"/>
        </w:rPr>
        <w:tab/>
        <w:t>2.2.2 Quản lý phiếu nhập kho</w:t>
      </w:r>
      <w:r w:rsidR="00E777AC">
        <w:rPr>
          <w:rFonts w:ascii="Times New Roman" w:hAnsi="Times New Roman" w:cs="Times New Roman"/>
          <w:bCs/>
          <w:sz w:val="26"/>
          <w:szCs w:val="26"/>
        </w:rPr>
        <w:tab/>
      </w:r>
      <w:r w:rsidR="00E777AC">
        <w:rPr>
          <w:rFonts w:ascii="Times New Roman" w:hAnsi="Times New Roman" w:cs="Times New Roman"/>
          <w:bCs/>
          <w:sz w:val="26"/>
          <w:szCs w:val="26"/>
        </w:rPr>
        <w:tab/>
      </w:r>
      <w:r w:rsidR="00897BD5">
        <w:rPr>
          <w:rFonts w:ascii="Times New Roman" w:hAnsi="Times New Roman" w:cs="Times New Roman"/>
          <w:bCs/>
          <w:sz w:val="26"/>
          <w:szCs w:val="26"/>
        </w:rPr>
        <w:t>10</w:t>
      </w:r>
    </w:p>
    <w:p w14:paraId="15B2B3F7" w14:textId="12E43FC6" w:rsidR="001A24DF" w:rsidRPr="00DD3F2E" w:rsidRDefault="001A24DF" w:rsidP="00B43592">
      <w:pPr>
        <w:pStyle w:val="Footer"/>
        <w:tabs>
          <w:tab w:val="clear" w:pos="8306"/>
          <w:tab w:val="right" w:leader="dot" w:pos="8600"/>
        </w:tabs>
        <w:spacing w:before="40" w:after="40" w:line="360" w:lineRule="auto"/>
        <w:ind w:left="720" w:hanging="294"/>
        <w:rPr>
          <w:rFonts w:ascii="Times New Roman" w:hAnsi="Times New Roman" w:cs="Times New Roman"/>
          <w:bCs/>
          <w:sz w:val="26"/>
          <w:szCs w:val="26"/>
        </w:rPr>
      </w:pPr>
      <w:r w:rsidRPr="00DD3F2E">
        <w:rPr>
          <w:rFonts w:ascii="Times New Roman" w:hAnsi="Times New Roman" w:cs="Times New Roman"/>
          <w:bCs/>
          <w:sz w:val="26"/>
          <w:szCs w:val="26"/>
        </w:rPr>
        <w:tab/>
      </w:r>
    </w:p>
    <w:p w14:paraId="108AFFFD" w14:textId="3338D3D4" w:rsidR="001A24DF" w:rsidRPr="00DD3F2E" w:rsidRDefault="001A24DF" w:rsidP="00B43592">
      <w:pPr>
        <w:pStyle w:val="Footer"/>
        <w:tabs>
          <w:tab w:val="clear" w:pos="8306"/>
          <w:tab w:val="right" w:leader="dot" w:pos="8600"/>
        </w:tabs>
        <w:spacing w:before="40" w:after="40" w:line="360" w:lineRule="auto"/>
        <w:jc w:val="center"/>
        <w:rPr>
          <w:rFonts w:ascii="Times New Roman" w:hAnsi="Times New Roman" w:cs="Times New Roman"/>
          <w:b/>
          <w:sz w:val="30"/>
          <w:szCs w:val="30"/>
        </w:rPr>
      </w:pPr>
      <w:r w:rsidRPr="00DD3F2E">
        <w:rPr>
          <w:rFonts w:ascii="Times New Roman" w:hAnsi="Times New Roman" w:cs="Times New Roman"/>
          <w:b/>
          <w:sz w:val="30"/>
          <w:szCs w:val="30"/>
        </w:rPr>
        <w:t>Chương III</w:t>
      </w:r>
    </w:p>
    <w:p w14:paraId="31E5781D" w14:textId="2E230BD6" w:rsidR="001A24DF" w:rsidRPr="00DD3F2E" w:rsidRDefault="001A24DF" w:rsidP="00B43592">
      <w:pPr>
        <w:pStyle w:val="Footer"/>
        <w:tabs>
          <w:tab w:val="clear" w:pos="8306"/>
          <w:tab w:val="right" w:leader="dot" w:pos="8600"/>
        </w:tabs>
        <w:spacing w:before="40" w:after="40" w:line="360" w:lineRule="auto"/>
        <w:jc w:val="center"/>
        <w:rPr>
          <w:rFonts w:ascii="Times New Roman" w:hAnsi="Times New Roman" w:cs="Times New Roman"/>
          <w:b/>
          <w:sz w:val="30"/>
          <w:szCs w:val="30"/>
        </w:rPr>
      </w:pPr>
      <w:r w:rsidRPr="00DD3F2E">
        <w:rPr>
          <w:rFonts w:ascii="Times New Roman" w:hAnsi="Times New Roman" w:cs="Times New Roman"/>
          <w:b/>
          <w:sz w:val="30"/>
          <w:szCs w:val="30"/>
        </w:rPr>
        <w:t>THIẾT KẾ HỆ THỐNG</w:t>
      </w:r>
    </w:p>
    <w:p w14:paraId="1189E2CB" w14:textId="26A4A26F" w:rsidR="001A24DF" w:rsidRPr="00DD3F2E" w:rsidRDefault="001A24DF" w:rsidP="00897BD5">
      <w:pPr>
        <w:pStyle w:val="Footer"/>
        <w:tabs>
          <w:tab w:val="clear" w:pos="8306"/>
          <w:tab w:val="left" w:leader="dot" w:pos="8600"/>
        </w:tabs>
        <w:spacing w:before="40" w:after="40" w:line="360" w:lineRule="auto"/>
        <w:ind w:left="709" w:right="-432" w:hanging="283"/>
        <w:rPr>
          <w:rFonts w:ascii="Times New Roman" w:hAnsi="Times New Roman" w:cs="Times New Roman"/>
          <w:bCs/>
          <w:sz w:val="26"/>
          <w:szCs w:val="26"/>
        </w:rPr>
      </w:pPr>
      <w:r w:rsidRPr="00DD3F2E">
        <w:rPr>
          <w:rFonts w:ascii="Times New Roman" w:hAnsi="Times New Roman" w:cs="Times New Roman"/>
          <w:bCs/>
          <w:sz w:val="26"/>
          <w:szCs w:val="26"/>
        </w:rPr>
        <w:t>3.1 Mô hình các lớp – Class Diagram</w:t>
      </w:r>
      <w:r w:rsidR="00E777AC">
        <w:rPr>
          <w:rFonts w:ascii="Times New Roman" w:hAnsi="Times New Roman" w:cs="Times New Roman"/>
          <w:bCs/>
          <w:sz w:val="26"/>
          <w:szCs w:val="26"/>
        </w:rPr>
        <w:tab/>
      </w:r>
      <w:r w:rsidR="00897BD5">
        <w:rPr>
          <w:rFonts w:ascii="Times New Roman" w:hAnsi="Times New Roman" w:cs="Times New Roman"/>
          <w:bCs/>
          <w:sz w:val="26"/>
          <w:szCs w:val="26"/>
        </w:rPr>
        <w:t>11</w:t>
      </w:r>
    </w:p>
    <w:p w14:paraId="72A05A02" w14:textId="14596E97" w:rsidR="001A24DF" w:rsidRPr="00DD3F2E" w:rsidRDefault="001A24DF" w:rsidP="00E777AC">
      <w:pPr>
        <w:pStyle w:val="Footer"/>
        <w:tabs>
          <w:tab w:val="clear" w:pos="4153"/>
          <w:tab w:val="clear" w:pos="8306"/>
          <w:tab w:val="center" w:pos="1701"/>
          <w:tab w:val="left" w:leader="dot" w:pos="8600"/>
        </w:tabs>
        <w:spacing w:before="40" w:after="40" w:line="360" w:lineRule="auto"/>
        <w:ind w:left="709" w:hanging="283"/>
        <w:rPr>
          <w:rFonts w:ascii="Times New Roman" w:hAnsi="Times New Roman" w:cs="Times New Roman"/>
          <w:bCs/>
          <w:sz w:val="26"/>
          <w:szCs w:val="26"/>
        </w:rPr>
      </w:pPr>
      <w:r w:rsidRPr="00DD3F2E">
        <w:rPr>
          <w:rFonts w:ascii="Times New Roman" w:hAnsi="Times New Roman" w:cs="Times New Roman"/>
          <w:bCs/>
          <w:sz w:val="26"/>
          <w:szCs w:val="26"/>
        </w:rPr>
        <w:t>3.2 Use case</w:t>
      </w:r>
      <w:r w:rsidR="00E777AC">
        <w:rPr>
          <w:rFonts w:ascii="Times New Roman" w:hAnsi="Times New Roman" w:cs="Times New Roman"/>
          <w:bCs/>
          <w:sz w:val="26"/>
          <w:szCs w:val="26"/>
        </w:rPr>
        <w:tab/>
      </w:r>
      <w:r w:rsidR="00E777AC">
        <w:rPr>
          <w:rFonts w:ascii="Times New Roman" w:hAnsi="Times New Roman" w:cs="Times New Roman"/>
          <w:bCs/>
          <w:sz w:val="26"/>
          <w:szCs w:val="26"/>
        </w:rPr>
        <w:tab/>
      </w:r>
      <w:r w:rsidR="00C22A75">
        <w:rPr>
          <w:rFonts w:ascii="Times New Roman" w:hAnsi="Times New Roman" w:cs="Times New Roman"/>
          <w:bCs/>
          <w:sz w:val="26"/>
          <w:szCs w:val="26"/>
        </w:rPr>
        <w:t>12</w:t>
      </w:r>
    </w:p>
    <w:p w14:paraId="286662C1" w14:textId="40B86AE5" w:rsidR="001A24DF" w:rsidRPr="00DD3F2E" w:rsidRDefault="001A24DF" w:rsidP="00E777AC">
      <w:pPr>
        <w:pStyle w:val="Footer"/>
        <w:tabs>
          <w:tab w:val="clear" w:pos="4153"/>
          <w:tab w:val="clear" w:pos="8306"/>
          <w:tab w:val="center" w:pos="2835"/>
          <w:tab w:val="left" w:leader="dot" w:pos="8600"/>
        </w:tabs>
        <w:spacing w:before="40" w:after="40" w:line="360" w:lineRule="auto"/>
        <w:ind w:left="709" w:hanging="283"/>
        <w:rPr>
          <w:rFonts w:ascii="Times New Roman" w:hAnsi="Times New Roman" w:cs="Times New Roman"/>
          <w:bCs/>
          <w:sz w:val="26"/>
          <w:szCs w:val="26"/>
        </w:rPr>
      </w:pPr>
      <w:r w:rsidRPr="00DD3F2E">
        <w:rPr>
          <w:rFonts w:ascii="Times New Roman" w:hAnsi="Times New Roman" w:cs="Times New Roman"/>
          <w:bCs/>
          <w:sz w:val="26"/>
          <w:szCs w:val="26"/>
        </w:rPr>
        <w:lastRenderedPageBreak/>
        <w:tab/>
        <w:t>3.2.1 Sơ đồ use case</w:t>
      </w:r>
      <w:r w:rsidR="00E777AC">
        <w:rPr>
          <w:rFonts w:ascii="Times New Roman" w:hAnsi="Times New Roman" w:cs="Times New Roman"/>
          <w:bCs/>
          <w:sz w:val="26"/>
          <w:szCs w:val="26"/>
        </w:rPr>
        <w:tab/>
      </w:r>
      <w:r w:rsidR="00E777AC">
        <w:rPr>
          <w:rFonts w:ascii="Times New Roman" w:hAnsi="Times New Roman" w:cs="Times New Roman"/>
          <w:bCs/>
          <w:sz w:val="26"/>
          <w:szCs w:val="26"/>
        </w:rPr>
        <w:tab/>
      </w:r>
      <w:r w:rsidR="00897BD5">
        <w:rPr>
          <w:rFonts w:ascii="Times New Roman" w:hAnsi="Times New Roman" w:cs="Times New Roman"/>
          <w:bCs/>
          <w:sz w:val="26"/>
          <w:szCs w:val="26"/>
        </w:rPr>
        <w:t>11</w:t>
      </w:r>
    </w:p>
    <w:p w14:paraId="38F25955" w14:textId="2FC71B74" w:rsidR="001A24DF" w:rsidRPr="00DD3F2E" w:rsidRDefault="001A24DF" w:rsidP="005D7BBE">
      <w:pPr>
        <w:pStyle w:val="Footer"/>
        <w:tabs>
          <w:tab w:val="clear" w:pos="4153"/>
          <w:tab w:val="clear" w:pos="8306"/>
          <w:tab w:val="center" w:pos="2835"/>
          <w:tab w:val="left" w:leader="dot" w:pos="8600"/>
        </w:tabs>
        <w:spacing w:before="40" w:after="40" w:line="360" w:lineRule="auto"/>
        <w:ind w:left="709" w:right="-291" w:hanging="283"/>
        <w:rPr>
          <w:rFonts w:ascii="Times New Roman" w:hAnsi="Times New Roman" w:cs="Times New Roman"/>
          <w:bCs/>
          <w:sz w:val="26"/>
          <w:szCs w:val="26"/>
        </w:rPr>
      </w:pPr>
      <w:r w:rsidRPr="00DD3F2E">
        <w:rPr>
          <w:rFonts w:ascii="Times New Roman" w:hAnsi="Times New Roman" w:cs="Times New Roman"/>
          <w:bCs/>
          <w:sz w:val="26"/>
          <w:szCs w:val="26"/>
        </w:rPr>
        <w:tab/>
        <w:t>3.2.2 Mô tả use case</w:t>
      </w:r>
      <w:r w:rsidR="00E777AC">
        <w:rPr>
          <w:rFonts w:ascii="Times New Roman" w:hAnsi="Times New Roman" w:cs="Times New Roman"/>
          <w:bCs/>
          <w:sz w:val="26"/>
          <w:szCs w:val="26"/>
        </w:rPr>
        <w:tab/>
      </w:r>
      <w:r w:rsidR="00E777AC">
        <w:rPr>
          <w:rFonts w:ascii="Times New Roman" w:hAnsi="Times New Roman" w:cs="Times New Roman"/>
          <w:bCs/>
          <w:sz w:val="26"/>
          <w:szCs w:val="26"/>
        </w:rPr>
        <w:tab/>
      </w:r>
      <w:r w:rsidR="00897BD5">
        <w:rPr>
          <w:rFonts w:ascii="Times New Roman" w:hAnsi="Times New Roman" w:cs="Times New Roman"/>
          <w:bCs/>
          <w:sz w:val="26"/>
          <w:szCs w:val="26"/>
        </w:rPr>
        <w:t>12</w:t>
      </w:r>
      <w:r w:rsidR="005D7BBE">
        <w:rPr>
          <w:rFonts w:ascii="Times New Roman" w:hAnsi="Times New Roman" w:cs="Times New Roman"/>
          <w:bCs/>
          <w:sz w:val="26"/>
          <w:szCs w:val="26"/>
        </w:rPr>
        <w:t>, 13</w:t>
      </w:r>
    </w:p>
    <w:p w14:paraId="38121315" w14:textId="15C50C60" w:rsidR="001A24DF" w:rsidRPr="00DD3F2E" w:rsidRDefault="001A24DF" w:rsidP="00E777AC">
      <w:pPr>
        <w:pStyle w:val="Footer"/>
        <w:tabs>
          <w:tab w:val="clear" w:pos="4153"/>
          <w:tab w:val="clear" w:pos="8306"/>
          <w:tab w:val="center" w:pos="1985"/>
          <w:tab w:val="left" w:leader="dot" w:pos="8600"/>
        </w:tabs>
        <w:spacing w:before="40" w:after="40" w:line="360" w:lineRule="auto"/>
        <w:ind w:left="709" w:hanging="283"/>
        <w:rPr>
          <w:rFonts w:ascii="Times New Roman" w:hAnsi="Times New Roman" w:cs="Times New Roman"/>
          <w:sz w:val="26"/>
          <w:szCs w:val="26"/>
        </w:rPr>
      </w:pPr>
      <w:r w:rsidRPr="00DD3F2E">
        <w:rPr>
          <w:rFonts w:ascii="Times New Roman" w:hAnsi="Times New Roman" w:cs="Times New Roman"/>
          <w:bCs/>
          <w:sz w:val="26"/>
          <w:szCs w:val="26"/>
        </w:rPr>
        <w:t>3.3 Sơ đồ ERD</w:t>
      </w:r>
      <w:r w:rsidR="00E777AC">
        <w:rPr>
          <w:rFonts w:ascii="Times New Roman" w:hAnsi="Times New Roman" w:cs="Times New Roman"/>
          <w:bCs/>
          <w:sz w:val="26"/>
          <w:szCs w:val="26"/>
        </w:rPr>
        <w:tab/>
      </w:r>
      <w:r w:rsidR="00E777AC">
        <w:rPr>
          <w:rFonts w:ascii="Times New Roman" w:hAnsi="Times New Roman" w:cs="Times New Roman"/>
          <w:bCs/>
          <w:sz w:val="26"/>
          <w:szCs w:val="26"/>
        </w:rPr>
        <w:tab/>
      </w:r>
      <w:r w:rsidR="00897BD5">
        <w:rPr>
          <w:rFonts w:ascii="Times New Roman" w:hAnsi="Times New Roman" w:cs="Times New Roman"/>
          <w:bCs/>
          <w:sz w:val="26"/>
          <w:szCs w:val="26"/>
        </w:rPr>
        <w:t>1</w:t>
      </w:r>
      <w:r w:rsidR="002B1D99">
        <w:rPr>
          <w:rFonts w:ascii="Times New Roman" w:hAnsi="Times New Roman" w:cs="Times New Roman"/>
          <w:bCs/>
          <w:sz w:val="26"/>
          <w:szCs w:val="26"/>
        </w:rPr>
        <w:t>3</w:t>
      </w:r>
    </w:p>
    <w:p w14:paraId="77FCB222" w14:textId="59FCD264" w:rsidR="00845BAE" w:rsidRDefault="00845BAE" w:rsidP="00E777AC">
      <w:pPr>
        <w:pStyle w:val="Footer"/>
        <w:tabs>
          <w:tab w:val="clear" w:pos="4153"/>
          <w:tab w:val="clear" w:pos="8306"/>
          <w:tab w:val="center" w:pos="2694"/>
          <w:tab w:val="left" w:leader="dot" w:pos="8600"/>
        </w:tabs>
        <w:spacing w:before="40" w:after="40" w:line="360" w:lineRule="auto"/>
        <w:ind w:left="709" w:hanging="283"/>
        <w:rPr>
          <w:rFonts w:ascii="Times New Roman" w:hAnsi="Times New Roman" w:cs="Times New Roman"/>
          <w:bCs/>
          <w:sz w:val="26"/>
          <w:szCs w:val="26"/>
        </w:rPr>
      </w:pPr>
      <w:r w:rsidRPr="00DD3F2E">
        <w:rPr>
          <w:rFonts w:ascii="Times New Roman" w:hAnsi="Times New Roman" w:cs="Times New Roman"/>
          <w:sz w:val="26"/>
          <w:szCs w:val="26"/>
        </w:rPr>
        <w:t xml:space="preserve">3.4 Acctivity </w:t>
      </w:r>
      <w:r w:rsidRPr="00DD3F2E">
        <w:rPr>
          <w:rFonts w:ascii="Times New Roman" w:hAnsi="Times New Roman" w:cs="Times New Roman"/>
          <w:bCs/>
          <w:sz w:val="26"/>
          <w:szCs w:val="26"/>
        </w:rPr>
        <w:t xml:space="preserve">Diagram </w:t>
      </w:r>
      <w:r w:rsidR="00E777AC">
        <w:rPr>
          <w:rFonts w:ascii="Times New Roman" w:hAnsi="Times New Roman" w:cs="Times New Roman"/>
          <w:bCs/>
          <w:sz w:val="26"/>
          <w:szCs w:val="26"/>
        </w:rPr>
        <w:tab/>
      </w:r>
      <w:r w:rsidR="00E777AC">
        <w:rPr>
          <w:rFonts w:ascii="Times New Roman" w:hAnsi="Times New Roman" w:cs="Times New Roman"/>
          <w:bCs/>
          <w:sz w:val="26"/>
          <w:szCs w:val="26"/>
        </w:rPr>
        <w:tab/>
      </w:r>
    </w:p>
    <w:p w14:paraId="5320226A" w14:textId="01FDD362" w:rsidR="00897BD5" w:rsidRDefault="00897BD5" w:rsidP="00E777AC">
      <w:pPr>
        <w:pStyle w:val="Footer"/>
        <w:tabs>
          <w:tab w:val="clear" w:pos="4153"/>
          <w:tab w:val="clear" w:pos="8306"/>
          <w:tab w:val="center" w:pos="2694"/>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t>3.4.1 Mô hình nghiệp vụ đăng nhập</w:t>
      </w:r>
      <w:r>
        <w:rPr>
          <w:rFonts w:ascii="Times New Roman" w:hAnsi="Times New Roman" w:cs="Times New Roman"/>
          <w:bCs/>
          <w:sz w:val="26"/>
          <w:szCs w:val="26"/>
        </w:rPr>
        <w:tab/>
        <w:t>1</w:t>
      </w:r>
      <w:r w:rsidR="002B1D99">
        <w:rPr>
          <w:rFonts w:ascii="Times New Roman" w:hAnsi="Times New Roman" w:cs="Times New Roman"/>
          <w:bCs/>
          <w:sz w:val="26"/>
          <w:szCs w:val="26"/>
        </w:rPr>
        <w:t>4</w:t>
      </w:r>
    </w:p>
    <w:p w14:paraId="42BCB511" w14:textId="684D6159" w:rsidR="00897BD5" w:rsidRDefault="00897BD5" w:rsidP="00E777AC">
      <w:pPr>
        <w:pStyle w:val="Footer"/>
        <w:tabs>
          <w:tab w:val="clear" w:pos="4153"/>
          <w:tab w:val="clear" w:pos="8306"/>
          <w:tab w:val="center" w:pos="2694"/>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t>3.4.2 Mô hình nghiệp vụ xuất kho</w:t>
      </w:r>
      <w:r>
        <w:rPr>
          <w:rFonts w:ascii="Times New Roman" w:hAnsi="Times New Roman" w:cs="Times New Roman"/>
          <w:bCs/>
          <w:sz w:val="26"/>
          <w:szCs w:val="26"/>
        </w:rPr>
        <w:tab/>
        <w:t>1</w:t>
      </w:r>
      <w:r w:rsidR="002B1D99">
        <w:rPr>
          <w:rFonts w:ascii="Times New Roman" w:hAnsi="Times New Roman" w:cs="Times New Roman"/>
          <w:bCs/>
          <w:sz w:val="26"/>
          <w:szCs w:val="26"/>
        </w:rPr>
        <w:t>5</w:t>
      </w:r>
    </w:p>
    <w:p w14:paraId="009DD9D9" w14:textId="40B4E865" w:rsidR="00897BD5" w:rsidRPr="00DD3F2E" w:rsidRDefault="00897BD5" w:rsidP="00E777AC">
      <w:pPr>
        <w:pStyle w:val="Footer"/>
        <w:tabs>
          <w:tab w:val="clear" w:pos="4153"/>
          <w:tab w:val="clear" w:pos="8306"/>
          <w:tab w:val="center" w:pos="2694"/>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t>3.4.3 Mô hình nghiệp vụ nhập kho</w:t>
      </w:r>
      <w:r>
        <w:rPr>
          <w:rFonts w:ascii="Times New Roman" w:hAnsi="Times New Roman" w:cs="Times New Roman"/>
          <w:bCs/>
          <w:sz w:val="26"/>
          <w:szCs w:val="26"/>
        </w:rPr>
        <w:tab/>
        <w:t>1</w:t>
      </w:r>
      <w:r w:rsidR="002B1D99">
        <w:rPr>
          <w:rFonts w:ascii="Times New Roman" w:hAnsi="Times New Roman" w:cs="Times New Roman"/>
          <w:bCs/>
          <w:sz w:val="26"/>
          <w:szCs w:val="26"/>
        </w:rPr>
        <w:t>6</w:t>
      </w:r>
    </w:p>
    <w:p w14:paraId="478431D2" w14:textId="0E95CA2C" w:rsidR="00A91FE0" w:rsidRPr="00DD3F2E" w:rsidRDefault="00A91FE0" w:rsidP="00E777AC">
      <w:pPr>
        <w:pStyle w:val="Footer"/>
        <w:tabs>
          <w:tab w:val="clear" w:pos="4153"/>
          <w:tab w:val="clear" w:pos="8306"/>
          <w:tab w:val="center" w:pos="2694"/>
          <w:tab w:val="left" w:leader="dot" w:pos="8600"/>
        </w:tabs>
        <w:spacing w:before="40" w:after="40" w:line="360" w:lineRule="auto"/>
        <w:ind w:left="709" w:hanging="283"/>
        <w:rPr>
          <w:rFonts w:ascii="Times New Roman" w:hAnsi="Times New Roman" w:cs="Times New Roman"/>
          <w:bCs/>
          <w:sz w:val="26"/>
          <w:szCs w:val="26"/>
        </w:rPr>
      </w:pPr>
      <w:r w:rsidRPr="00DD3F2E">
        <w:rPr>
          <w:rFonts w:ascii="Times New Roman" w:hAnsi="Times New Roman" w:cs="Times New Roman"/>
          <w:bCs/>
          <w:sz w:val="26"/>
          <w:szCs w:val="26"/>
        </w:rPr>
        <w:t>3.</w:t>
      </w:r>
      <w:r w:rsidR="002B1D99">
        <w:rPr>
          <w:rFonts w:ascii="Times New Roman" w:hAnsi="Times New Roman" w:cs="Times New Roman"/>
          <w:bCs/>
          <w:sz w:val="26"/>
          <w:szCs w:val="26"/>
        </w:rPr>
        <w:t>5</w:t>
      </w:r>
      <w:r w:rsidRPr="00DD3F2E">
        <w:rPr>
          <w:rFonts w:ascii="Times New Roman" w:hAnsi="Times New Roman" w:cs="Times New Roman"/>
          <w:bCs/>
          <w:sz w:val="26"/>
          <w:szCs w:val="26"/>
        </w:rPr>
        <w:t xml:space="preserve"> Database Diagram</w:t>
      </w:r>
      <w:r w:rsidR="00D37593" w:rsidRPr="00DD3F2E">
        <w:rPr>
          <w:rFonts w:ascii="Times New Roman" w:hAnsi="Times New Roman" w:cs="Times New Roman"/>
          <w:bCs/>
          <w:sz w:val="26"/>
          <w:szCs w:val="26"/>
        </w:rPr>
        <w:t xml:space="preserve"> </w:t>
      </w:r>
      <w:r w:rsidR="00E777AC">
        <w:rPr>
          <w:rFonts w:ascii="Times New Roman" w:hAnsi="Times New Roman" w:cs="Times New Roman"/>
          <w:bCs/>
          <w:sz w:val="26"/>
          <w:szCs w:val="26"/>
        </w:rPr>
        <w:tab/>
      </w:r>
      <w:r w:rsidR="00897BD5">
        <w:rPr>
          <w:rFonts w:ascii="Times New Roman" w:hAnsi="Times New Roman" w:cs="Times New Roman"/>
          <w:bCs/>
          <w:sz w:val="26"/>
          <w:szCs w:val="26"/>
        </w:rPr>
        <w:t>1</w:t>
      </w:r>
      <w:r w:rsidR="002B1D99">
        <w:rPr>
          <w:rFonts w:ascii="Times New Roman" w:hAnsi="Times New Roman" w:cs="Times New Roman"/>
          <w:bCs/>
          <w:sz w:val="26"/>
          <w:szCs w:val="26"/>
        </w:rPr>
        <w:t>6</w:t>
      </w:r>
    </w:p>
    <w:p w14:paraId="06C212F8" w14:textId="6182C296" w:rsidR="00A91FE0" w:rsidRPr="00DD3F2E" w:rsidRDefault="00A91FE0" w:rsidP="00E777AC">
      <w:pPr>
        <w:pStyle w:val="Footer"/>
        <w:tabs>
          <w:tab w:val="clear" w:pos="4153"/>
          <w:tab w:val="clear" w:pos="8306"/>
          <w:tab w:val="left" w:leader="dot" w:pos="8600"/>
        </w:tabs>
        <w:spacing w:before="40" w:after="40" w:line="360" w:lineRule="auto"/>
        <w:ind w:left="709" w:hanging="283"/>
        <w:rPr>
          <w:rFonts w:ascii="Times New Roman" w:hAnsi="Times New Roman" w:cs="Times New Roman"/>
          <w:bCs/>
          <w:sz w:val="26"/>
          <w:szCs w:val="26"/>
        </w:rPr>
      </w:pPr>
      <w:r w:rsidRPr="00DD3F2E">
        <w:rPr>
          <w:rFonts w:ascii="Times New Roman" w:hAnsi="Times New Roman" w:cs="Times New Roman"/>
          <w:bCs/>
          <w:sz w:val="26"/>
          <w:szCs w:val="26"/>
        </w:rPr>
        <w:t>3.</w:t>
      </w:r>
      <w:r w:rsidR="002B1D99">
        <w:rPr>
          <w:rFonts w:ascii="Times New Roman" w:hAnsi="Times New Roman" w:cs="Times New Roman"/>
          <w:bCs/>
          <w:sz w:val="26"/>
          <w:szCs w:val="26"/>
        </w:rPr>
        <w:t>6</w:t>
      </w:r>
      <w:r w:rsidRPr="00DD3F2E">
        <w:rPr>
          <w:rFonts w:ascii="Times New Roman" w:hAnsi="Times New Roman" w:cs="Times New Roman"/>
          <w:bCs/>
          <w:sz w:val="26"/>
          <w:szCs w:val="26"/>
        </w:rPr>
        <w:t xml:space="preserve"> State Chart Diagram</w:t>
      </w:r>
      <w:r w:rsidR="00E777AC">
        <w:rPr>
          <w:rFonts w:ascii="Times New Roman" w:hAnsi="Times New Roman" w:cs="Times New Roman"/>
          <w:bCs/>
          <w:sz w:val="26"/>
          <w:szCs w:val="26"/>
        </w:rPr>
        <w:tab/>
      </w:r>
    </w:p>
    <w:p w14:paraId="7CED6943" w14:textId="2AE5D703" w:rsidR="00D62001" w:rsidRPr="00DD3F2E" w:rsidRDefault="00A91FE0" w:rsidP="00E777AC">
      <w:pPr>
        <w:pStyle w:val="Footer"/>
        <w:tabs>
          <w:tab w:val="clear" w:pos="4153"/>
          <w:tab w:val="clear" w:pos="8306"/>
          <w:tab w:val="center" w:pos="2410"/>
          <w:tab w:val="left" w:leader="dot" w:pos="8600"/>
        </w:tabs>
        <w:spacing w:before="40" w:after="40" w:line="360" w:lineRule="auto"/>
        <w:ind w:left="709" w:hanging="283"/>
        <w:rPr>
          <w:rFonts w:ascii="Times New Roman" w:hAnsi="Times New Roman" w:cs="Times New Roman"/>
          <w:bCs/>
          <w:sz w:val="26"/>
          <w:szCs w:val="26"/>
        </w:rPr>
      </w:pPr>
      <w:r w:rsidRPr="00DD3F2E">
        <w:rPr>
          <w:rFonts w:ascii="Times New Roman" w:hAnsi="Times New Roman" w:cs="Times New Roman"/>
          <w:bCs/>
          <w:sz w:val="26"/>
          <w:szCs w:val="26"/>
        </w:rPr>
        <w:tab/>
        <w:t>3.</w:t>
      </w:r>
      <w:r w:rsidR="002B1D99">
        <w:rPr>
          <w:rFonts w:ascii="Times New Roman" w:hAnsi="Times New Roman" w:cs="Times New Roman"/>
          <w:bCs/>
          <w:sz w:val="26"/>
          <w:szCs w:val="26"/>
        </w:rPr>
        <w:t>6</w:t>
      </w:r>
      <w:r w:rsidRPr="00DD3F2E">
        <w:rPr>
          <w:rFonts w:ascii="Times New Roman" w:hAnsi="Times New Roman" w:cs="Times New Roman"/>
          <w:bCs/>
          <w:sz w:val="26"/>
          <w:szCs w:val="26"/>
        </w:rPr>
        <w:t>.1 Đăng nhập</w:t>
      </w:r>
      <w:r w:rsidR="00E777AC">
        <w:rPr>
          <w:rFonts w:ascii="Times New Roman" w:hAnsi="Times New Roman" w:cs="Times New Roman"/>
          <w:bCs/>
          <w:sz w:val="26"/>
          <w:szCs w:val="26"/>
        </w:rPr>
        <w:tab/>
      </w:r>
      <w:r w:rsidR="00E777AC">
        <w:rPr>
          <w:rFonts w:ascii="Times New Roman" w:hAnsi="Times New Roman" w:cs="Times New Roman"/>
          <w:bCs/>
          <w:sz w:val="26"/>
          <w:szCs w:val="26"/>
        </w:rPr>
        <w:tab/>
      </w:r>
      <w:r w:rsidR="00897BD5">
        <w:rPr>
          <w:rFonts w:ascii="Times New Roman" w:hAnsi="Times New Roman" w:cs="Times New Roman"/>
          <w:bCs/>
          <w:sz w:val="26"/>
          <w:szCs w:val="26"/>
        </w:rPr>
        <w:t>1</w:t>
      </w:r>
      <w:r w:rsidR="002B1D99">
        <w:rPr>
          <w:rFonts w:ascii="Times New Roman" w:hAnsi="Times New Roman" w:cs="Times New Roman"/>
          <w:bCs/>
          <w:sz w:val="26"/>
          <w:szCs w:val="26"/>
        </w:rPr>
        <w:t>7</w:t>
      </w:r>
    </w:p>
    <w:p w14:paraId="133B07EC" w14:textId="2C700A50" w:rsidR="00A91FE0" w:rsidRPr="00DD3F2E" w:rsidRDefault="00A91FE0" w:rsidP="00E777AC">
      <w:pPr>
        <w:pStyle w:val="Footer"/>
        <w:tabs>
          <w:tab w:val="clear" w:pos="4153"/>
          <w:tab w:val="clear" w:pos="8306"/>
          <w:tab w:val="left" w:leader="dot" w:pos="8600"/>
        </w:tabs>
        <w:spacing w:before="40" w:after="40" w:line="360" w:lineRule="auto"/>
        <w:ind w:left="709" w:hanging="283"/>
        <w:rPr>
          <w:rFonts w:ascii="Times New Roman" w:hAnsi="Times New Roman" w:cs="Times New Roman"/>
          <w:bCs/>
          <w:sz w:val="26"/>
          <w:szCs w:val="26"/>
        </w:rPr>
      </w:pPr>
      <w:r w:rsidRPr="00DD3F2E">
        <w:rPr>
          <w:rFonts w:ascii="Times New Roman" w:hAnsi="Times New Roman" w:cs="Times New Roman"/>
          <w:bCs/>
          <w:sz w:val="26"/>
          <w:szCs w:val="26"/>
        </w:rPr>
        <w:tab/>
        <w:t>3.</w:t>
      </w:r>
      <w:r w:rsidR="002B1D99">
        <w:rPr>
          <w:rFonts w:ascii="Times New Roman" w:hAnsi="Times New Roman" w:cs="Times New Roman"/>
          <w:bCs/>
          <w:sz w:val="26"/>
          <w:szCs w:val="26"/>
        </w:rPr>
        <w:t>6</w:t>
      </w:r>
      <w:r w:rsidRPr="00DD3F2E">
        <w:rPr>
          <w:rFonts w:ascii="Times New Roman" w:hAnsi="Times New Roman" w:cs="Times New Roman"/>
          <w:bCs/>
          <w:sz w:val="26"/>
          <w:szCs w:val="26"/>
        </w:rPr>
        <w:t>.2 Quản lý phiếu xuất</w:t>
      </w:r>
      <w:r w:rsidR="00E777AC">
        <w:rPr>
          <w:rFonts w:ascii="Times New Roman" w:hAnsi="Times New Roman" w:cs="Times New Roman"/>
          <w:bCs/>
          <w:sz w:val="26"/>
          <w:szCs w:val="26"/>
        </w:rPr>
        <w:tab/>
      </w:r>
      <w:r w:rsidR="00E777AC">
        <w:rPr>
          <w:rFonts w:ascii="Times New Roman" w:hAnsi="Times New Roman" w:cs="Times New Roman"/>
          <w:bCs/>
          <w:sz w:val="26"/>
          <w:szCs w:val="26"/>
        </w:rPr>
        <w:tab/>
      </w:r>
      <w:r w:rsidR="00897BD5">
        <w:rPr>
          <w:rFonts w:ascii="Times New Roman" w:hAnsi="Times New Roman" w:cs="Times New Roman"/>
          <w:bCs/>
          <w:sz w:val="26"/>
          <w:szCs w:val="26"/>
        </w:rPr>
        <w:t>1</w:t>
      </w:r>
      <w:r w:rsidR="002B1D99">
        <w:rPr>
          <w:rFonts w:ascii="Times New Roman" w:hAnsi="Times New Roman" w:cs="Times New Roman"/>
          <w:bCs/>
          <w:sz w:val="26"/>
          <w:szCs w:val="26"/>
        </w:rPr>
        <w:t>8</w:t>
      </w:r>
    </w:p>
    <w:p w14:paraId="7D6FDC99" w14:textId="2FC3FC19" w:rsidR="00A91FE0" w:rsidRPr="00DD3F2E" w:rsidRDefault="00A91FE0" w:rsidP="00E777AC">
      <w:pPr>
        <w:pStyle w:val="Footer"/>
        <w:tabs>
          <w:tab w:val="clear" w:pos="4153"/>
          <w:tab w:val="clear" w:pos="8306"/>
          <w:tab w:val="center" w:pos="3261"/>
          <w:tab w:val="left" w:leader="dot" w:pos="8600"/>
        </w:tabs>
        <w:spacing w:before="40" w:after="40" w:line="360" w:lineRule="auto"/>
        <w:ind w:left="709" w:hanging="283"/>
        <w:rPr>
          <w:rFonts w:ascii="Times New Roman" w:hAnsi="Times New Roman" w:cs="Times New Roman"/>
          <w:sz w:val="26"/>
          <w:szCs w:val="26"/>
        </w:rPr>
      </w:pPr>
      <w:r w:rsidRPr="00DD3F2E">
        <w:rPr>
          <w:rFonts w:ascii="Times New Roman" w:hAnsi="Times New Roman" w:cs="Times New Roman"/>
          <w:bCs/>
          <w:sz w:val="26"/>
          <w:szCs w:val="26"/>
        </w:rPr>
        <w:tab/>
        <w:t>3.</w:t>
      </w:r>
      <w:r w:rsidR="002B1D99">
        <w:rPr>
          <w:rFonts w:ascii="Times New Roman" w:hAnsi="Times New Roman" w:cs="Times New Roman"/>
          <w:bCs/>
          <w:sz w:val="26"/>
          <w:szCs w:val="26"/>
        </w:rPr>
        <w:t>6</w:t>
      </w:r>
      <w:r w:rsidRPr="00DD3F2E">
        <w:rPr>
          <w:rFonts w:ascii="Times New Roman" w:hAnsi="Times New Roman" w:cs="Times New Roman"/>
          <w:bCs/>
          <w:sz w:val="26"/>
          <w:szCs w:val="26"/>
        </w:rPr>
        <w:t xml:space="preserve">.3 Quản lý phiếu nhập </w:t>
      </w:r>
      <w:r w:rsidR="00E777AC">
        <w:rPr>
          <w:rFonts w:ascii="Times New Roman" w:hAnsi="Times New Roman" w:cs="Times New Roman"/>
          <w:bCs/>
          <w:sz w:val="26"/>
          <w:szCs w:val="26"/>
        </w:rPr>
        <w:tab/>
      </w:r>
      <w:r w:rsidR="00E777AC">
        <w:rPr>
          <w:rFonts w:ascii="Times New Roman" w:hAnsi="Times New Roman" w:cs="Times New Roman"/>
          <w:bCs/>
          <w:sz w:val="26"/>
          <w:szCs w:val="26"/>
        </w:rPr>
        <w:tab/>
      </w:r>
      <w:r w:rsidR="00897BD5">
        <w:rPr>
          <w:rFonts w:ascii="Times New Roman" w:hAnsi="Times New Roman" w:cs="Times New Roman"/>
          <w:bCs/>
          <w:sz w:val="26"/>
          <w:szCs w:val="26"/>
        </w:rPr>
        <w:t>1</w:t>
      </w:r>
      <w:r w:rsidR="002B1D99">
        <w:rPr>
          <w:rFonts w:ascii="Times New Roman" w:hAnsi="Times New Roman" w:cs="Times New Roman"/>
          <w:bCs/>
          <w:sz w:val="26"/>
          <w:szCs w:val="26"/>
        </w:rPr>
        <w:t>9</w:t>
      </w:r>
    </w:p>
    <w:p w14:paraId="154BF728" w14:textId="28116AD9" w:rsidR="00845BAE" w:rsidRPr="00DD3F2E" w:rsidRDefault="00845BAE" w:rsidP="00E777AC">
      <w:pPr>
        <w:pStyle w:val="Footer"/>
        <w:tabs>
          <w:tab w:val="clear" w:pos="4153"/>
          <w:tab w:val="clear" w:pos="8306"/>
          <w:tab w:val="center" w:pos="2977"/>
          <w:tab w:val="left" w:leader="dot" w:pos="8600"/>
        </w:tabs>
        <w:spacing w:before="40" w:after="40" w:line="360" w:lineRule="auto"/>
        <w:ind w:left="709" w:hanging="283"/>
        <w:rPr>
          <w:rFonts w:ascii="Times New Roman" w:hAnsi="Times New Roman" w:cs="Times New Roman"/>
          <w:bCs/>
          <w:sz w:val="26"/>
          <w:szCs w:val="26"/>
        </w:rPr>
      </w:pPr>
      <w:r w:rsidRPr="00DD3F2E">
        <w:rPr>
          <w:rFonts w:ascii="Times New Roman" w:hAnsi="Times New Roman" w:cs="Times New Roman"/>
          <w:sz w:val="26"/>
          <w:szCs w:val="26"/>
        </w:rPr>
        <w:t>3.</w:t>
      </w:r>
      <w:r w:rsidR="002B1D99">
        <w:rPr>
          <w:rFonts w:ascii="Times New Roman" w:hAnsi="Times New Roman" w:cs="Times New Roman"/>
          <w:sz w:val="26"/>
          <w:szCs w:val="26"/>
        </w:rPr>
        <w:t>7</w:t>
      </w:r>
      <w:r w:rsidRPr="00DD3F2E">
        <w:rPr>
          <w:rFonts w:ascii="Times New Roman" w:hAnsi="Times New Roman" w:cs="Times New Roman"/>
          <w:sz w:val="26"/>
          <w:szCs w:val="26"/>
        </w:rPr>
        <w:t xml:space="preserve"> Deployment </w:t>
      </w:r>
      <w:r w:rsidRPr="00DD3F2E">
        <w:rPr>
          <w:rFonts w:ascii="Times New Roman" w:hAnsi="Times New Roman" w:cs="Times New Roman"/>
          <w:bCs/>
          <w:sz w:val="26"/>
          <w:szCs w:val="26"/>
        </w:rPr>
        <w:t xml:space="preserve">Diagram </w:t>
      </w:r>
      <w:r w:rsidR="00E777AC">
        <w:rPr>
          <w:rFonts w:ascii="Times New Roman" w:hAnsi="Times New Roman" w:cs="Times New Roman"/>
          <w:bCs/>
          <w:sz w:val="26"/>
          <w:szCs w:val="26"/>
        </w:rPr>
        <w:tab/>
      </w:r>
      <w:r w:rsidR="00E777AC">
        <w:rPr>
          <w:rFonts w:ascii="Times New Roman" w:hAnsi="Times New Roman" w:cs="Times New Roman"/>
          <w:bCs/>
          <w:sz w:val="26"/>
          <w:szCs w:val="26"/>
        </w:rPr>
        <w:tab/>
      </w:r>
      <w:r w:rsidR="00897BD5">
        <w:rPr>
          <w:rFonts w:ascii="Times New Roman" w:hAnsi="Times New Roman" w:cs="Times New Roman"/>
          <w:bCs/>
          <w:sz w:val="26"/>
          <w:szCs w:val="26"/>
        </w:rPr>
        <w:t>1</w:t>
      </w:r>
      <w:r w:rsidR="002B1D99">
        <w:rPr>
          <w:rFonts w:ascii="Times New Roman" w:hAnsi="Times New Roman" w:cs="Times New Roman"/>
          <w:bCs/>
          <w:sz w:val="26"/>
          <w:szCs w:val="26"/>
        </w:rPr>
        <w:t>9</w:t>
      </w:r>
    </w:p>
    <w:p w14:paraId="7DC86455" w14:textId="2A1E237F" w:rsidR="00A91FE0" w:rsidRDefault="00A91FE0" w:rsidP="00B43592">
      <w:pPr>
        <w:pStyle w:val="Footer"/>
        <w:tabs>
          <w:tab w:val="clear" w:pos="8306"/>
          <w:tab w:val="right" w:leader="dot" w:pos="8600"/>
        </w:tabs>
        <w:spacing w:before="40" w:after="40" w:line="360" w:lineRule="auto"/>
        <w:ind w:left="709" w:hanging="283"/>
        <w:jc w:val="center"/>
        <w:rPr>
          <w:rFonts w:ascii="Times New Roman" w:hAnsi="Times New Roman" w:cs="Times New Roman"/>
          <w:b/>
          <w:sz w:val="30"/>
          <w:szCs w:val="30"/>
        </w:rPr>
      </w:pPr>
      <w:r w:rsidRPr="00DD3F2E">
        <w:rPr>
          <w:rFonts w:ascii="Times New Roman" w:hAnsi="Times New Roman" w:cs="Times New Roman"/>
          <w:b/>
          <w:sz w:val="30"/>
          <w:szCs w:val="30"/>
        </w:rPr>
        <w:t>Chương IV</w:t>
      </w:r>
    </w:p>
    <w:p w14:paraId="61447B01" w14:textId="6ECF5A44" w:rsidR="00DD3F2E" w:rsidRDefault="00DD3F2E" w:rsidP="00B43592">
      <w:pPr>
        <w:pStyle w:val="Footer"/>
        <w:tabs>
          <w:tab w:val="clear" w:pos="8306"/>
          <w:tab w:val="right" w:leader="dot" w:pos="8600"/>
        </w:tabs>
        <w:spacing w:before="40" w:after="40" w:line="360" w:lineRule="auto"/>
        <w:ind w:left="709" w:hanging="283"/>
        <w:jc w:val="center"/>
        <w:rPr>
          <w:rFonts w:ascii="Times New Roman" w:hAnsi="Times New Roman" w:cs="Times New Roman"/>
          <w:b/>
          <w:sz w:val="30"/>
          <w:szCs w:val="30"/>
        </w:rPr>
      </w:pPr>
      <w:r>
        <w:rPr>
          <w:rFonts w:ascii="Times New Roman" w:hAnsi="Times New Roman" w:cs="Times New Roman"/>
          <w:b/>
          <w:sz w:val="30"/>
          <w:szCs w:val="30"/>
        </w:rPr>
        <w:t>GIAO DIỆN</w:t>
      </w:r>
    </w:p>
    <w:p w14:paraId="23C6C65C" w14:textId="2FD7BEE0" w:rsidR="00DD3F2E" w:rsidRDefault="00DD3F2E" w:rsidP="00E777AC">
      <w:pPr>
        <w:pStyle w:val="Footer"/>
        <w:tabs>
          <w:tab w:val="clear" w:pos="4153"/>
          <w:tab w:val="clear" w:pos="8306"/>
          <w:tab w:val="center" w:pos="2835"/>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4</w:t>
      </w:r>
      <w:r w:rsidRPr="00DD3F2E">
        <w:rPr>
          <w:rFonts w:ascii="Times New Roman" w:hAnsi="Times New Roman" w:cs="Times New Roman"/>
          <w:bCs/>
          <w:sz w:val="26"/>
          <w:szCs w:val="26"/>
        </w:rPr>
        <w:t xml:space="preserve">.1 </w:t>
      </w:r>
      <w:r>
        <w:rPr>
          <w:rFonts w:ascii="Times New Roman" w:hAnsi="Times New Roman" w:cs="Times New Roman"/>
          <w:bCs/>
          <w:sz w:val="26"/>
          <w:szCs w:val="26"/>
        </w:rPr>
        <w:t>Giao diện hệ thống</w:t>
      </w:r>
      <w:r w:rsidR="00E777AC">
        <w:rPr>
          <w:rFonts w:ascii="Times New Roman" w:hAnsi="Times New Roman" w:cs="Times New Roman"/>
          <w:bCs/>
          <w:sz w:val="26"/>
          <w:szCs w:val="26"/>
        </w:rPr>
        <w:tab/>
      </w:r>
      <w:r w:rsidR="00E777AC">
        <w:rPr>
          <w:rFonts w:ascii="Times New Roman" w:hAnsi="Times New Roman" w:cs="Times New Roman"/>
          <w:bCs/>
          <w:sz w:val="26"/>
          <w:szCs w:val="26"/>
        </w:rPr>
        <w:tab/>
      </w:r>
    </w:p>
    <w:p w14:paraId="5FBA911A" w14:textId="25E13C74" w:rsidR="005934E3" w:rsidRDefault="005934E3" w:rsidP="00E777AC">
      <w:pPr>
        <w:pStyle w:val="Footer"/>
        <w:tabs>
          <w:tab w:val="clear" w:pos="4153"/>
          <w:tab w:val="clear" w:pos="8306"/>
          <w:tab w:val="center" w:pos="3402"/>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4.1.1 Giao diện đăng nhập</w:t>
      </w:r>
      <w:r w:rsidR="00E777AC">
        <w:rPr>
          <w:rFonts w:ascii="Times New Roman" w:hAnsi="Times New Roman" w:cs="Times New Roman"/>
          <w:bCs/>
          <w:sz w:val="26"/>
          <w:szCs w:val="26"/>
        </w:rPr>
        <w:tab/>
      </w:r>
      <w:r w:rsidR="002B1D99">
        <w:rPr>
          <w:rFonts w:ascii="Times New Roman" w:hAnsi="Times New Roman" w:cs="Times New Roman"/>
          <w:bCs/>
          <w:sz w:val="26"/>
          <w:szCs w:val="26"/>
        </w:rPr>
        <w:t>20</w:t>
      </w:r>
    </w:p>
    <w:p w14:paraId="2B61D0CE" w14:textId="092E20BE" w:rsidR="005934E3" w:rsidRDefault="005934E3" w:rsidP="00E777AC">
      <w:pPr>
        <w:pStyle w:val="Footer"/>
        <w:tabs>
          <w:tab w:val="clear" w:pos="8306"/>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4.1.2 Giao diện đăng nhập với tư cách Admin</w:t>
      </w:r>
      <w:r w:rsidR="00E777AC">
        <w:rPr>
          <w:rFonts w:ascii="Times New Roman" w:hAnsi="Times New Roman" w:cs="Times New Roman"/>
          <w:bCs/>
          <w:sz w:val="26"/>
          <w:szCs w:val="26"/>
        </w:rPr>
        <w:tab/>
      </w:r>
      <w:r w:rsidR="00E777AC">
        <w:rPr>
          <w:rFonts w:ascii="Times New Roman" w:hAnsi="Times New Roman" w:cs="Times New Roman"/>
          <w:bCs/>
          <w:sz w:val="26"/>
          <w:szCs w:val="26"/>
        </w:rPr>
        <w:tab/>
      </w:r>
      <w:r w:rsidR="002B1D99">
        <w:rPr>
          <w:rFonts w:ascii="Times New Roman" w:hAnsi="Times New Roman" w:cs="Times New Roman"/>
          <w:bCs/>
          <w:sz w:val="26"/>
          <w:szCs w:val="26"/>
        </w:rPr>
        <w:t>20</w:t>
      </w:r>
    </w:p>
    <w:p w14:paraId="306494D9" w14:textId="37042CBA" w:rsidR="005934E3" w:rsidRDefault="005934E3" w:rsidP="00E777AC">
      <w:pPr>
        <w:pStyle w:val="Footer"/>
        <w:tabs>
          <w:tab w:val="clear" w:pos="8306"/>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4.1.3 Giao diện đăng nhập với tư cách quản lí kho</w:t>
      </w:r>
      <w:r w:rsidR="00E777AC">
        <w:rPr>
          <w:rFonts w:ascii="Times New Roman" w:hAnsi="Times New Roman" w:cs="Times New Roman"/>
          <w:bCs/>
          <w:sz w:val="26"/>
          <w:szCs w:val="26"/>
        </w:rPr>
        <w:tab/>
      </w:r>
      <w:r w:rsidR="00897BD5">
        <w:rPr>
          <w:rFonts w:ascii="Times New Roman" w:hAnsi="Times New Roman" w:cs="Times New Roman"/>
          <w:bCs/>
          <w:sz w:val="26"/>
          <w:szCs w:val="26"/>
        </w:rPr>
        <w:t>2</w:t>
      </w:r>
      <w:r w:rsidR="002B1D99">
        <w:rPr>
          <w:rFonts w:ascii="Times New Roman" w:hAnsi="Times New Roman" w:cs="Times New Roman"/>
          <w:bCs/>
          <w:sz w:val="26"/>
          <w:szCs w:val="26"/>
        </w:rPr>
        <w:t>1</w:t>
      </w:r>
    </w:p>
    <w:p w14:paraId="3D72137D" w14:textId="1D9F2026" w:rsidR="005934E3" w:rsidRDefault="005934E3" w:rsidP="00E777AC">
      <w:pPr>
        <w:pStyle w:val="Footer"/>
        <w:tabs>
          <w:tab w:val="clear" w:pos="8306"/>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4.1.4 Giao diện đăng nhập với tư cách nhân viên nhập</w:t>
      </w:r>
      <w:r w:rsidR="00E777AC">
        <w:rPr>
          <w:rFonts w:ascii="Times New Roman" w:hAnsi="Times New Roman" w:cs="Times New Roman"/>
          <w:bCs/>
          <w:sz w:val="26"/>
          <w:szCs w:val="26"/>
        </w:rPr>
        <w:tab/>
      </w:r>
      <w:r w:rsidR="00897BD5">
        <w:rPr>
          <w:rFonts w:ascii="Times New Roman" w:hAnsi="Times New Roman" w:cs="Times New Roman"/>
          <w:bCs/>
          <w:sz w:val="26"/>
          <w:szCs w:val="26"/>
        </w:rPr>
        <w:t>2</w:t>
      </w:r>
      <w:r w:rsidR="002B1D99">
        <w:rPr>
          <w:rFonts w:ascii="Times New Roman" w:hAnsi="Times New Roman" w:cs="Times New Roman"/>
          <w:bCs/>
          <w:sz w:val="26"/>
          <w:szCs w:val="26"/>
        </w:rPr>
        <w:t>1</w:t>
      </w:r>
    </w:p>
    <w:p w14:paraId="51B7423E" w14:textId="4A87D37B" w:rsidR="005934E3" w:rsidRDefault="005934E3" w:rsidP="00E777AC">
      <w:pPr>
        <w:pStyle w:val="Footer"/>
        <w:tabs>
          <w:tab w:val="clear" w:pos="8306"/>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4.1.5 Giao diện đăng nhập với tư cách nhân viên xuất</w:t>
      </w:r>
      <w:r w:rsidR="00E777AC">
        <w:rPr>
          <w:rFonts w:ascii="Times New Roman" w:hAnsi="Times New Roman" w:cs="Times New Roman"/>
          <w:bCs/>
          <w:sz w:val="26"/>
          <w:szCs w:val="26"/>
        </w:rPr>
        <w:tab/>
      </w:r>
      <w:r w:rsidR="00897BD5">
        <w:rPr>
          <w:rFonts w:ascii="Times New Roman" w:hAnsi="Times New Roman" w:cs="Times New Roman"/>
          <w:bCs/>
          <w:sz w:val="26"/>
          <w:szCs w:val="26"/>
        </w:rPr>
        <w:t>2</w:t>
      </w:r>
      <w:r w:rsidR="002B1D99">
        <w:rPr>
          <w:rFonts w:ascii="Times New Roman" w:hAnsi="Times New Roman" w:cs="Times New Roman"/>
          <w:bCs/>
          <w:sz w:val="26"/>
          <w:szCs w:val="26"/>
        </w:rPr>
        <w:t>2</w:t>
      </w:r>
    </w:p>
    <w:p w14:paraId="6E70E393" w14:textId="523DBD7D" w:rsidR="005934E3" w:rsidRDefault="005934E3" w:rsidP="00E777AC">
      <w:pPr>
        <w:pStyle w:val="Footer"/>
        <w:tabs>
          <w:tab w:val="clear" w:pos="8306"/>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4.1.6 Giao diện thông tin cá nhân ADMIN</w:t>
      </w:r>
      <w:r w:rsidR="00E777AC">
        <w:rPr>
          <w:rFonts w:ascii="Times New Roman" w:hAnsi="Times New Roman" w:cs="Times New Roman"/>
          <w:bCs/>
          <w:sz w:val="26"/>
          <w:szCs w:val="26"/>
        </w:rPr>
        <w:tab/>
      </w:r>
      <w:r w:rsidR="00897BD5">
        <w:rPr>
          <w:rFonts w:ascii="Times New Roman" w:hAnsi="Times New Roman" w:cs="Times New Roman"/>
          <w:bCs/>
          <w:sz w:val="26"/>
          <w:szCs w:val="26"/>
        </w:rPr>
        <w:t>2</w:t>
      </w:r>
      <w:r w:rsidR="002B1D99">
        <w:rPr>
          <w:rFonts w:ascii="Times New Roman" w:hAnsi="Times New Roman" w:cs="Times New Roman"/>
          <w:bCs/>
          <w:sz w:val="26"/>
          <w:szCs w:val="26"/>
        </w:rPr>
        <w:t>2</w:t>
      </w:r>
    </w:p>
    <w:p w14:paraId="13C7E194" w14:textId="522292BA" w:rsidR="005934E3" w:rsidRDefault="005934E3" w:rsidP="00E777AC">
      <w:pPr>
        <w:pStyle w:val="Footer"/>
        <w:tabs>
          <w:tab w:val="clear" w:pos="8306"/>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4.1.7 Giao diện thay đổi thông tin tài khoản</w:t>
      </w:r>
      <w:r w:rsidR="00E777AC">
        <w:rPr>
          <w:rFonts w:ascii="Times New Roman" w:hAnsi="Times New Roman" w:cs="Times New Roman"/>
          <w:bCs/>
          <w:sz w:val="26"/>
          <w:szCs w:val="26"/>
        </w:rPr>
        <w:tab/>
      </w:r>
      <w:r w:rsidR="00897BD5">
        <w:rPr>
          <w:rFonts w:ascii="Times New Roman" w:hAnsi="Times New Roman" w:cs="Times New Roman"/>
          <w:bCs/>
          <w:sz w:val="26"/>
          <w:szCs w:val="26"/>
        </w:rPr>
        <w:t>2</w:t>
      </w:r>
      <w:r w:rsidR="002B1D99">
        <w:rPr>
          <w:rFonts w:ascii="Times New Roman" w:hAnsi="Times New Roman" w:cs="Times New Roman"/>
          <w:bCs/>
          <w:sz w:val="26"/>
          <w:szCs w:val="26"/>
        </w:rPr>
        <w:t>3</w:t>
      </w:r>
    </w:p>
    <w:p w14:paraId="1C907E0F" w14:textId="7893BF0D" w:rsidR="005934E3" w:rsidRDefault="005934E3" w:rsidP="00E777AC">
      <w:pPr>
        <w:pStyle w:val="Footer"/>
        <w:tabs>
          <w:tab w:val="clear" w:pos="8306"/>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4.1.8 Giao diện khi nhập mật khẩu mới không hợp lệ</w:t>
      </w:r>
      <w:r w:rsidR="00E777AC">
        <w:rPr>
          <w:rFonts w:ascii="Times New Roman" w:hAnsi="Times New Roman" w:cs="Times New Roman"/>
          <w:bCs/>
          <w:sz w:val="26"/>
          <w:szCs w:val="26"/>
        </w:rPr>
        <w:tab/>
      </w:r>
      <w:r w:rsidR="00897BD5">
        <w:rPr>
          <w:rFonts w:ascii="Times New Roman" w:hAnsi="Times New Roman" w:cs="Times New Roman"/>
          <w:bCs/>
          <w:sz w:val="26"/>
          <w:szCs w:val="26"/>
        </w:rPr>
        <w:t>2</w:t>
      </w:r>
      <w:r w:rsidR="002B1D99">
        <w:rPr>
          <w:rFonts w:ascii="Times New Roman" w:hAnsi="Times New Roman" w:cs="Times New Roman"/>
          <w:bCs/>
          <w:sz w:val="26"/>
          <w:szCs w:val="26"/>
        </w:rPr>
        <w:t>3</w:t>
      </w:r>
    </w:p>
    <w:p w14:paraId="4733890A" w14:textId="66608FEE" w:rsidR="005934E3" w:rsidRDefault="005934E3" w:rsidP="00E777AC">
      <w:pPr>
        <w:pStyle w:val="Footer"/>
        <w:tabs>
          <w:tab w:val="clear" w:pos="8306"/>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4.1.9 Giao diện khi nhập mật khẩu cũ sai</w:t>
      </w:r>
      <w:r w:rsidR="00E777AC">
        <w:rPr>
          <w:rFonts w:ascii="Times New Roman" w:hAnsi="Times New Roman" w:cs="Times New Roman"/>
          <w:bCs/>
          <w:sz w:val="26"/>
          <w:szCs w:val="26"/>
        </w:rPr>
        <w:tab/>
      </w:r>
      <w:r w:rsidR="00897BD5">
        <w:rPr>
          <w:rFonts w:ascii="Times New Roman" w:hAnsi="Times New Roman" w:cs="Times New Roman"/>
          <w:bCs/>
          <w:sz w:val="26"/>
          <w:szCs w:val="26"/>
        </w:rPr>
        <w:t>2</w:t>
      </w:r>
      <w:r w:rsidR="002B1D99">
        <w:rPr>
          <w:rFonts w:ascii="Times New Roman" w:hAnsi="Times New Roman" w:cs="Times New Roman"/>
          <w:bCs/>
          <w:sz w:val="26"/>
          <w:szCs w:val="26"/>
        </w:rPr>
        <w:t>4</w:t>
      </w:r>
    </w:p>
    <w:p w14:paraId="3DEFB98E" w14:textId="1181B3C9" w:rsidR="005934E3" w:rsidRDefault="005934E3" w:rsidP="00E777AC">
      <w:pPr>
        <w:pStyle w:val="Footer"/>
        <w:tabs>
          <w:tab w:val="clear" w:pos="8306"/>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4.1.10 Giao diện khi đổi mật khẩu thành công</w:t>
      </w:r>
      <w:r w:rsidR="00E777AC">
        <w:rPr>
          <w:rFonts w:ascii="Times New Roman" w:hAnsi="Times New Roman" w:cs="Times New Roman"/>
          <w:bCs/>
          <w:sz w:val="26"/>
          <w:szCs w:val="26"/>
        </w:rPr>
        <w:tab/>
      </w:r>
      <w:r w:rsidR="00897BD5">
        <w:rPr>
          <w:rFonts w:ascii="Times New Roman" w:hAnsi="Times New Roman" w:cs="Times New Roman"/>
          <w:bCs/>
          <w:sz w:val="26"/>
          <w:szCs w:val="26"/>
        </w:rPr>
        <w:t>2</w:t>
      </w:r>
      <w:r w:rsidR="002B1D99">
        <w:rPr>
          <w:rFonts w:ascii="Times New Roman" w:hAnsi="Times New Roman" w:cs="Times New Roman"/>
          <w:bCs/>
          <w:sz w:val="26"/>
          <w:szCs w:val="26"/>
        </w:rPr>
        <w:t>4</w:t>
      </w:r>
    </w:p>
    <w:p w14:paraId="2D360E40" w14:textId="646EB0EF" w:rsidR="005934E3" w:rsidRDefault="005934E3" w:rsidP="00E777AC">
      <w:pPr>
        <w:pStyle w:val="Footer"/>
        <w:tabs>
          <w:tab w:val="clear" w:pos="4153"/>
          <w:tab w:val="clear" w:pos="8306"/>
          <w:tab w:val="center" w:pos="1985"/>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4.1.11 Mật khẩu được mã hóa BcryPassword và lưu vào cơ sở dữ liệu để tăng tính bảo mật</w:t>
      </w:r>
      <w:r w:rsidR="00E777AC">
        <w:rPr>
          <w:rFonts w:ascii="Times New Roman" w:hAnsi="Times New Roman" w:cs="Times New Roman"/>
          <w:bCs/>
          <w:sz w:val="26"/>
          <w:szCs w:val="26"/>
        </w:rPr>
        <w:tab/>
      </w:r>
      <w:r w:rsidR="00E777AC">
        <w:rPr>
          <w:rFonts w:ascii="Times New Roman" w:hAnsi="Times New Roman" w:cs="Times New Roman"/>
          <w:bCs/>
          <w:sz w:val="26"/>
          <w:szCs w:val="26"/>
        </w:rPr>
        <w:tab/>
      </w:r>
      <w:r w:rsidR="00897BD5">
        <w:rPr>
          <w:rFonts w:ascii="Times New Roman" w:hAnsi="Times New Roman" w:cs="Times New Roman"/>
          <w:bCs/>
          <w:sz w:val="26"/>
          <w:szCs w:val="26"/>
        </w:rPr>
        <w:t>2</w:t>
      </w:r>
      <w:r w:rsidR="002B1D99">
        <w:rPr>
          <w:rFonts w:ascii="Times New Roman" w:hAnsi="Times New Roman" w:cs="Times New Roman"/>
          <w:bCs/>
          <w:sz w:val="26"/>
          <w:szCs w:val="26"/>
        </w:rPr>
        <w:t>5</w:t>
      </w:r>
    </w:p>
    <w:p w14:paraId="2000D7D3" w14:textId="18E811EC" w:rsidR="005934E3" w:rsidRDefault="005934E3" w:rsidP="00E777AC">
      <w:pPr>
        <w:pStyle w:val="Footer"/>
        <w:tabs>
          <w:tab w:val="clear" w:pos="8306"/>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4.1.12 Giao diện trang sản phẩm</w:t>
      </w:r>
      <w:r w:rsidRPr="005934E3">
        <w:rPr>
          <w:rFonts w:ascii="Times New Roman" w:hAnsi="Times New Roman" w:cs="Times New Roman"/>
          <w:bCs/>
          <w:sz w:val="26"/>
          <w:szCs w:val="26"/>
        </w:rPr>
        <w:tab/>
      </w:r>
      <w:r w:rsidR="00E777AC">
        <w:rPr>
          <w:rFonts w:ascii="Times New Roman" w:hAnsi="Times New Roman" w:cs="Times New Roman"/>
          <w:bCs/>
          <w:sz w:val="26"/>
          <w:szCs w:val="26"/>
        </w:rPr>
        <w:tab/>
      </w:r>
      <w:r w:rsidR="00897BD5">
        <w:rPr>
          <w:rFonts w:ascii="Times New Roman" w:hAnsi="Times New Roman" w:cs="Times New Roman"/>
          <w:bCs/>
          <w:sz w:val="26"/>
          <w:szCs w:val="26"/>
        </w:rPr>
        <w:t>2</w:t>
      </w:r>
      <w:r w:rsidR="002B1D99">
        <w:rPr>
          <w:rFonts w:ascii="Times New Roman" w:hAnsi="Times New Roman" w:cs="Times New Roman"/>
          <w:bCs/>
          <w:sz w:val="26"/>
          <w:szCs w:val="26"/>
        </w:rPr>
        <w:t>5</w:t>
      </w:r>
    </w:p>
    <w:p w14:paraId="386A8943" w14:textId="3248F2F8" w:rsidR="005934E3" w:rsidRDefault="005934E3" w:rsidP="00E777AC">
      <w:pPr>
        <w:pStyle w:val="Footer"/>
        <w:tabs>
          <w:tab w:val="clear" w:pos="8306"/>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4.1.13 Thông tin chi tiết sản phẩm laptop</w:t>
      </w:r>
      <w:r w:rsidR="00E777AC">
        <w:rPr>
          <w:rFonts w:ascii="Times New Roman" w:hAnsi="Times New Roman" w:cs="Times New Roman"/>
          <w:bCs/>
          <w:sz w:val="26"/>
          <w:szCs w:val="26"/>
        </w:rPr>
        <w:tab/>
      </w:r>
      <w:r w:rsidR="00897BD5">
        <w:rPr>
          <w:rFonts w:ascii="Times New Roman" w:hAnsi="Times New Roman" w:cs="Times New Roman"/>
          <w:bCs/>
          <w:sz w:val="26"/>
          <w:szCs w:val="26"/>
        </w:rPr>
        <w:t>2</w:t>
      </w:r>
      <w:r w:rsidR="002B1D99">
        <w:rPr>
          <w:rFonts w:ascii="Times New Roman" w:hAnsi="Times New Roman" w:cs="Times New Roman"/>
          <w:bCs/>
          <w:sz w:val="26"/>
          <w:szCs w:val="26"/>
        </w:rPr>
        <w:t>5</w:t>
      </w:r>
    </w:p>
    <w:p w14:paraId="014F23AA" w14:textId="49A73F0F" w:rsidR="005934E3" w:rsidRDefault="005934E3" w:rsidP="00E777AC">
      <w:pPr>
        <w:pStyle w:val="Footer"/>
        <w:tabs>
          <w:tab w:val="clear" w:pos="8306"/>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lastRenderedPageBreak/>
        <w:tab/>
      </w:r>
      <w:r w:rsidRPr="005934E3">
        <w:rPr>
          <w:rFonts w:ascii="Times New Roman" w:hAnsi="Times New Roman" w:cs="Times New Roman"/>
          <w:bCs/>
          <w:sz w:val="26"/>
          <w:szCs w:val="26"/>
        </w:rPr>
        <w:t>4.1.14 Thông tin chi tiết sản phẩm PC</w:t>
      </w:r>
      <w:r w:rsidR="00E777AC">
        <w:rPr>
          <w:rFonts w:ascii="Times New Roman" w:hAnsi="Times New Roman" w:cs="Times New Roman"/>
          <w:bCs/>
          <w:sz w:val="26"/>
          <w:szCs w:val="26"/>
        </w:rPr>
        <w:tab/>
      </w:r>
      <w:r w:rsidR="00897BD5">
        <w:rPr>
          <w:rFonts w:ascii="Times New Roman" w:hAnsi="Times New Roman" w:cs="Times New Roman"/>
          <w:bCs/>
          <w:sz w:val="26"/>
          <w:szCs w:val="26"/>
        </w:rPr>
        <w:t>2</w:t>
      </w:r>
      <w:r w:rsidR="002B1D99">
        <w:rPr>
          <w:rFonts w:ascii="Times New Roman" w:hAnsi="Times New Roman" w:cs="Times New Roman"/>
          <w:bCs/>
          <w:sz w:val="26"/>
          <w:szCs w:val="26"/>
        </w:rPr>
        <w:t>6</w:t>
      </w:r>
    </w:p>
    <w:p w14:paraId="32D26C86" w14:textId="7F287181" w:rsidR="005934E3" w:rsidRDefault="005934E3" w:rsidP="00E777AC">
      <w:pPr>
        <w:pStyle w:val="Footer"/>
        <w:tabs>
          <w:tab w:val="clear" w:pos="4153"/>
          <w:tab w:val="clear" w:pos="8306"/>
          <w:tab w:val="center" w:pos="3402"/>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4.1.15 Tìm kiếm sản phẩm</w:t>
      </w:r>
      <w:r w:rsidR="00E777AC">
        <w:rPr>
          <w:rFonts w:ascii="Times New Roman" w:hAnsi="Times New Roman" w:cs="Times New Roman"/>
          <w:bCs/>
          <w:sz w:val="26"/>
          <w:szCs w:val="26"/>
        </w:rPr>
        <w:tab/>
      </w:r>
      <w:r w:rsidR="00E777AC">
        <w:rPr>
          <w:rFonts w:ascii="Times New Roman" w:hAnsi="Times New Roman" w:cs="Times New Roman"/>
          <w:bCs/>
          <w:sz w:val="26"/>
          <w:szCs w:val="26"/>
        </w:rPr>
        <w:tab/>
      </w:r>
      <w:r w:rsidR="00897BD5">
        <w:rPr>
          <w:rFonts w:ascii="Times New Roman" w:hAnsi="Times New Roman" w:cs="Times New Roman"/>
          <w:bCs/>
          <w:sz w:val="26"/>
          <w:szCs w:val="26"/>
        </w:rPr>
        <w:t>2</w:t>
      </w:r>
      <w:r w:rsidR="002B1D99">
        <w:rPr>
          <w:rFonts w:ascii="Times New Roman" w:hAnsi="Times New Roman" w:cs="Times New Roman"/>
          <w:bCs/>
          <w:sz w:val="26"/>
          <w:szCs w:val="26"/>
        </w:rPr>
        <w:t>6</w:t>
      </w:r>
    </w:p>
    <w:p w14:paraId="2D416ECB" w14:textId="42E4DFFF" w:rsidR="005934E3" w:rsidRDefault="005934E3" w:rsidP="00E777AC">
      <w:pPr>
        <w:pStyle w:val="Footer"/>
        <w:tabs>
          <w:tab w:val="clear" w:pos="4153"/>
          <w:tab w:val="clear" w:pos="8306"/>
          <w:tab w:val="center" w:pos="3969"/>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4.1.16 Giao diện sửa sản phẩm</w:t>
      </w:r>
      <w:r w:rsidR="00E777AC">
        <w:rPr>
          <w:rFonts w:ascii="Times New Roman" w:hAnsi="Times New Roman" w:cs="Times New Roman"/>
          <w:bCs/>
          <w:sz w:val="26"/>
          <w:szCs w:val="26"/>
        </w:rPr>
        <w:tab/>
      </w:r>
      <w:r w:rsidR="00E777AC">
        <w:rPr>
          <w:rFonts w:ascii="Times New Roman" w:hAnsi="Times New Roman" w:cs="Times New Roman"/>
          <w:bCs/>
          <w:sz w:val="26"/>
          <w:szCs w:val="26"/>
        </w:rPr>
        <w:tab/>
      </w:r>
      <w:r w:rsidR="00897BD5">
        <w:rPr>
          <w:rFonts w:ascii="Times New Roman" w:hAnsi="Times New Roman" w:cs="Times New Roman"/>
          <w:bCs/>
          <w:sz w:val="26"/>
          <w:szCs w:val="26"/>
        </w:rPr>
        <w:t>2</w:t>
      </w:r>
      <w:r w:rsidR="002B1D99">
        <w:rPr>
          <w:rFonts w:ascii="Times New Roman" w:hAnsi="Times New Roman" w:cs="Times New Roman"/>
          <w:bCs/>
          <w:sz w:val="26"/>
          <w:szCs w:val="26"/>
        </w:rPr>
        <w:t>7</w:t>
      </w:r>
    </w:p>
    <w:p w14:paraId="1B863A54" w14:textId="6EFAB128" w:rsidR="005934E3" w:rsidRDefault="005934E3" w:rsidP="00E777AC">
      <w:pPr>
        <w:pStyle w:val="Footer"/>
        <w:tabs>
          <w:tab w:val="clear" w:pos="8306"/>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4.1.17 Giao diện tạo phiếu nhập kho</w:t>
      </w:r>
      <w:r w:rsidR="00E777AC">
        <w:rPr>
          <w:rFonts w:ascii="Times New Roman" w:hAnsi="Times New Roman" w:cs="Times New Roman"/>
          <w:bCs/>
          <w:sz w:val="26"/>
          <w:szCs w:val="26"/>
        </w:rPr>
        <w:tab/>
      </w:r>
      <w:r w:rsidR="00E777AC">
        <w:rPr>
          <w:rFonts w:ascii="Times New Roman" w:hAnsi="Times New Roman" w:cs="Times New Roman"/>
          <w:bCs/>
          <w:sz w:val="26"/>
          <w:szCs w:val="26"/>
        </w:rPr>
        <w:tab/>
      </w:r>
      <w:r w:rsidR="00897BD5">
        <w:rPr>
          <w:rFonts w:ascii="Times New Roman" w:hAnsi="Times New Roman" w:cs="Times New Roman"/>
          <w:bCs/>
          <w:sz w:val="26"/>
          <w:szCs w:val="26"/>
        </w:rPr>
        <w:t>2</w:t>
      </w:r>
      <w:r w:rsidR="002B1D99">
        <w:rPr>
          <w:rFonts w:ascii="Times New Roman" w:hAnsi="Times New Roman" w:cs="Times New Roman"/>
          <w:bCs/>
          <w:sz w:val="26"/>
          <w:szCs w:val="26"/>
        </w:rPr>
        <w:t>7</w:t>
      </w:r>
    </w:p>
    <w:p w14:paraId="2F6E864C" w14:textId="05E9C3A4" w:rsidR="005934E3" w:rsidRDefault="005934E3" w:rsidP="00E777AC">
      <w:pPr>
        <w:pStyle w:val="Footer"/>
        <w:tabs>
          <w:tab w:val="clear" w:pos="4153"/>
          <w:tab w:val="clear" w:pos="8306"/>
          <w:tab w:val="center" w:pos="3402"/>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4.1.18 Chi tiết phiếu nhập</w:t>
      </w:r>
      <w:r>
        <w:rPr>
          <w:rFonts w:ascii="Times New Roman" w:hAnsi="Times New Roman" w:cs="Times New Roman"/>
          <w:bCs/>
          <w:sz w:val="26"/>
          <w:szCs w:val="26"/>
        </w:rPr>
        <w:tab/>
      </w:r>
      <w:r w:rsidR="00E777AC">
        <w:rPr>
          <w:rFonts w:ascii="Times New Roman" w:hAnsi="Times New Roman" w:cs="Times New Roman"/>
          <w:bCs/>
          <w:sz w:val="26"/>
          <w:szCs w:val="26"/>
        </w:rPr>
        <w:tab/>
      </w:r>
      <w:r w:rsidR="00897BD5">
        <w:rPr>
          <w:rFonts w:ascii="Times New Roman" w:hAnsi="Times New Roman" w:cs="Times New Roman"/>
          <w:bCs/>
          <w:sz w:val="26"/>
          <w:szCs w:val="26"/>
        </w:rPr>
        <w:t>2</w:t>
      </w:r>
      <w:r w:rsidR="002B1D99">
        <w:rPr>
          <w:rFonts w:ascii="Times New Roman" w:hAnsi="Times New Roman" w:cs="Times New Roman"/>
          <w:bCs/>
          <w:sz w:val="26"/>
          <w:szCs w:val="26"/>
        </w:rPr>
        <w:t>8</w:t>
      </w:r>
    </w:p>
    <w:p w14:paraId="1F4777DC" w14:textId="3742E9A5" w:rsidR="00897BD5" w:rsidRPr="005934E3" w:rsidRDefault="00897BD5" w:rsidP="00E777AC">
      <w:pPr>
        <w:pStyle w:val="Footer"/>
        <w:tabs>
          <w:tab w:val="clear" w:pos="4153"/>
          <w:tab w:val="clear" w:pos="8306"/>
          <w:tab w:val="center" w:pos="3402"/>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897BD5">
        <w:rPr>
          <w:rFonts w:ascii="Times New Roman" w:hAnsi="Times New Roman" w:cs="Times New Roman"/>
          <w:bCs/>
          <w:sz w:val="26"/>
          <w:szCs w:val="26"/>
        </w:rPr>
        <w:t>4.1.19 Xuất file excel phiếu nhập</w:t>
      </w:r>
      <w:r>
        <w:rPr>
          <w:rFonts w:ascii="Times New Roman" w:hAnsi="Times New Roman" w:cs="Times New Roman"/>
          <w:bCs/>
          <w:sz w:val="26"/>
          <w:szCs w:val="26"/>
        </w:rPr>
        <w:tab/>
        <w:t>2</w:t>
      </w:r>
      <w:r w:rsidR="002B1D99">
        <w:rPr>
          <w:rFonts w:ascii="Times New Roman" w:hAnsi="Times New Roman" w:cs="Times New Roman"/>
          <w:bCs/>
          <w:sz w:val="26"/>
          <w:szCs w:val="26"/>
        </w:rPr>
        <w:t>8</w:t>
      </w:r>
    </w:p>
    <w:p w14:paraId="18291E66" w14:textId="2CA9DCE6" w:rsidR="005934E3" w:rsidRDefault="005934E3" w:rsidP="00E777AC">
      <w:pPr>
        <w:pStyle w:val="Footer"/>
        <w:tabs>
          <w:tab w:val="clear" w:pos="8306"/>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4.1.20 Xuất file PDF phiếu nhập</w:t>
      </w:r>
      <w:r w:rsidR="00E777AC">
        <w:rPr>
          <w:rFonts w:ascii="Times New Roman" w:hAnsi="Times New Roman" w:cs="Times New Roman"/>
          <w:bCs/>
          <w:sz w:val="26"/>
          <w:szCs w:val="26"/>
        </w:rPr>
        <w:tab/>
      </w:r>
      <w:r w:rsidR="00E777AC">
        <w:rPr>
          <w:rFonts w:ascii="Times New Roman" w:hAnsi="Times New Roman" w:cs="Times New Roman"/>
          <w:bCs/>
          <w:sz w:val="26"/>
          <w:szCs w:val="26"/>
        </w:rPr>
        <w:tab/>
      </w:r>
      <w:r w:rsidR="00897BD5">
        <w:rPr>
          <w:rFonts w:ascii="Times New Roman" w:hAnsi="Times New Roman" w:cs="Times New Roman"/>
          <w:bCs/>
          <w:sz w:val="26"/>
          <w:szCs w:val="26"/>
        </w:rPr>
        <w:t>2</w:t>
      </w:r>
      <w:r w:rsidR="002B1D99">
        <w:rPr>
          <w:rFonts w:ascii="Times New Roman" w:hAnsi="Times New Roman" w:cs="Times New Roman"/>
          <w:bCs/>
          <w:sz w:val="26"/>
          <w:szCs w:val="26"/>
        </w:rPr>
        <w:t>9</w:t>
      </w:r>
    </w:p>
    <w:p w14:paraId="5327B5CC" w14:textId="1B19C006" w:rsidR="005934E3" w:rsidRDefault="005934E3" w:rsidP="00E777AC">
      <w:pPr>
        <w:pStyle w:val="Footer"/>
        <w:tabs>
          <w:tab w:val="clear" w:pos="8306"/>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4.1.21 Giao diện tạo phiếu xuất kho</w:t>
      </w:r>
      <w:r w:rsidR="00E777AC">
        <w:rPr>
          <w:rFonts w:ascii="Times New Roman" w:hAnsi="Times New Roman" w:cs="Times New Roman"/>
          <w:bCs/>
          <w:sz w:val="26"/>
          <w:szCs w:val="26"/>
        </w:rPr>
        <w:tab/>
      </w:r>
      <w:r w:rsidR="00897BD5">
        <w:rPr>
          <w:rFonts w:ascii="Times New Roman" w:hAnsi="Times New Roman" w:cs="Times New Roman"/>
          <w:bCs/>
          <w:sz w:val="26"/>
          <w:szCs w:val="26"/>
        </w:rPr>
        <w:t>2</w:t>
      </w:r>
      <w:r w:rsidR="002B1D99">
        <w:rPr>
          <w:rFonts w:ascii="Times New Roman" w:hAnsi="Times New Roman" w:cs="Times New Roman"/>
          <w:bCs/>
          <w:sz w:val="26"/>
          <w:szCs w:val="26"/>
        </w:rPr>
        <w:t>9</w:t>
      </w:r>
    </w:p>
    <w:p w14:paraId="156D0C80" w14:textId="2C8D65D5" w:rsidR="005934E3" w:rsidRDefault="005934E3" w:rsidP="00E777AC">
      <w:pPr>
        <w:pStyle w:val="Footer"/>
        <w:tabs>
          <w:tab w:val="clear" w:pos="4153"/>
          <w:tab w:val="clear" w:pos="8306"/>
          <w:tab w:val="center" w:pos="3261"/>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4.1.22 Chi tiết phiếu xuất</w:t>
      </w:r>
      <w:r w:rsidR="00E777AC">
        <w:rPr>
          <w:rFonts w:ascii="Times New Roman" w:hAnsi="Times New Roman" w:cs="Times New Roman"/>
          <w:bCs/>
          <w:sz w:val="26"/>
          <w:szCs w:val="26"/>
        </w:rPr>
        <w:tab/>
      </w:r>
      <w:r w:rsidR="00E777AC">
        <w:rPr>
          <w:rFonts w:ascii="Times New Roman" w:hAnsi="Times New Roman" w:cs="Times New Roman"/>
          <w:bCs/>
          <w:sz w:val="26"/>
          <w:szCs w:val="26"/>
        </w:rPr>
        <w:tab/>
      </w:r>
      <w:r w:rsidR="002B1D99">
        <w:rPr>
          <w:rFonts w:ascii="Times New Roman" w:hAnsi="Times New Roman" w:cs="Times New Roman"/>
          <w:bCs/>
          <w:sz w:val="26"/>
          <w:szCs w:val="26"/>
        </w:rPr>
        <w:t>30</w:t>
      </w:r>
    </w:p>
    <w:p w14:paraId="548C7B43" w14:textId="7E310C4B" w:rsidR="005934E3" w:rsidRDefault="005934E3" w:rsidP="00E777AC">
      <w:pPr>
        <w:pStyle w:val="Footer"/>
        <w:tabs>
          <w:tab w:val="clear" w:pos="8306"/>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4.1.23 Xuất file excel phiếu xuất</w:t>
      </w:r>
      <w:r w:rsidR="00E777AC">
        <w:rPr>
          <w:rFonts w:ascii="Times New Roman" w:hAnsi="Times New Roman" w:cs="Times New Roman"/>
          <w:bCs/>
          <w:sz w:val="26"/>
          <w:szCs w:val="26"/>
        </w:rPr>
        <w:tab/>
      </w:r>
      <w:r w:rsidR="00E777AC">
        <w:rPr>
          <w:rFonts w:ascii="Times New Roman" w:hAnsi="Times New Roman" w:cs="Times New Roman"/>
          <w:bCs/>
          <w:sz w:val="26"/>
          <w:szCs w:val="26"/>
        </w:rPr>
        <w:tab/>
      </w:r>
      <w:r w:rsidR="002B1D99">
        <w:rPr>
          <w:rFonts w:ascii="Times New Roman" w:hAnsi="Times New Roman" w:cs="Times New Roman"/>
          <w:bCs/>
          <w:sz w:val="26"/>
          <w:szCs w:val="26"/>
        </w:rPr>
        <w:t>30</w:t>
      </w:r>
    </w:p>
    <w:p w14:paraId="378E8F6B" w14:textId="4B38D870" w:rsidR="005934E3" w:rsidRDefault="005934E3" w:rsidP="00E777AC">
      <w:pPr>
        <w:pStyle w:val="Footer"/>
        <w:tabs>
          <w:tab w:val="clear" w:pos="4153"/>
          <w:tab w:val="clear" w:pos="8306"/>
          <w:tab w:val="center" w:pos="3969"/>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4.1.24 Xuất file PDF phiếu xuất</w:t>
      </w:r>
      <w:r w:rsidRPr="005934E3">
        <w:rPr>
          <w:rFonts w:ascii="Times New Roman" w:hAnsi="Times New Roman" w:cs="Times New Roman"/>
          <w:bCs/>
          <w:sz w:val="26"/>
          <w:szCs w:val="26"/>
        </w:rPr>
        <w:tab/>
      </w:r>
      <w:r w:rsidR="00E777AC">
        <w:rPr>
          <w:rFonts w:ascii="Times New Roman" w:hAnsi="Times New Roman" w:cs="Times New Roman"/>
          <w:bCs/>
          <w:sz w:val="26"/>
          <w:szCs w:val="26"/>
        </w:rPr>
        <w:tab/>
      </w:r>
      <w:r w:rsidR="00897BD5">
        <w:rPr>
          <w:rFonts w:ascii="Times New Roman" w:hAnsi="Times New Roman" w:cs="Times New Roman"/>
          <w:bCs/>
          <w:sz w:val="26"/>
          <w:szCs w:val="26"/>
        </w:rPr>
        <w:t>3</w:t>
      </w:r>
      <w:r w:rsidR="002B1D99">
        <w:rPr>
          <w:rFonts w:ascii="Times New Roman" w:hAnsi="Times New Roman" w:cs="Times New Roman"/>
          <w:bCs/>
          <w:sz w:val="26"/>
          <w:szCs w:val="26"/>
        </w:rPr>
        <w:t>1</w:t>
      </w:r>
    </w:p>
    <w:p w14:paraId="4A2CE166" w14:textId="08D6EC8E" w:rsidR="005934E3" w:rsidRDefault="005934E3" w:rsidP="00E777AC">
      <w:pPr>
        <w:pStyle w:val="Footer"/>
        <w:tabs>
          <w:tab w:val="clear" w:pos="8306"/>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4.1.25 Giao diện nhập thông tin hàng hóa</w:t>
      </w:r>
      <w:r w:rsidR="00E777AC">
        <w:rPr>
          <w:rFonts w:ascii="Times New Roman" w:hAnsi="Times New Roman" w:cs="Times New Roman"/>
          <w:bCs/>
          <w:sz w:val="26"/>
          <w:szCs w:val="26"/>
        </w:rPr>
        <w:tab/>
      </w:r>
      <w:r w:rsidR="00897BD5">
        <w:rPr>
          <w:rFonts w:ascii="Times New Roman" w:hAnsi="Times New Roman" w:cs="Times New Roman"/>
          <w:bCs/>
          <w:sz w:val="26"/>
          <w:szCs w:val="26"/>
        </w:rPr>
        <w:t>3</w:t>
      </w:r>
      <w:r w:rsidR="002B1D99">
        <w:rPr>
          <w:rFonts w:ascii="Times New Roman" w:hAnsi="Times New Roman" w:cs="Times New Roman"/>
          <w:bCs/>
          <w:sz w:val="26"/>
          <w:szCs w:val="26"/>
        </w:rPr>
        <w:t>1</w:t>
      </w:r>
    </w:p>
    <w:p w14:paraId="5E2F387C" w14:textId="356AB28B" w:rsidR="005934E3" w:rsidRDefault="005934E3" w:rsidP="00E777AC">
      <w:pPr>
        <w:pStyle w:val="Footer"/>
        <w:tabs>
          <w:tab w:val="clear" w:pos="8306"/>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4.1.26 Giao diện xóa thông tin hàng hóa</w:t>
      </w:r>
      <w:r w:rsidR="00E777AC">
        <w:rPr>
          <w:rFonts w:ascii="Times New Roman" w:hAnsi="Times New Roman" w:cs="Times New Roman"/>
          <w:bCs/>
          <w:sz w:val="26"/>
          <w:szCs w:val="26"/>
        </w:rPr>
        <w:tab/>
      </w:r>
      <w:r w:rsidR="00897BD5">
        <w:rPr>
          <w:rFonts w:ascii="Times New Roman" w:hAnsi="Times New Roman" w:cs="Times New Roman"/>
          <w:bCs/>
          <w:sz w:val="26"/>
          <w:szCs w:val="26"/>
        </w:rPr>
        <w:t>3</w:t>
      </w:r>
      <w:r w:rsidR="002B1D99">
        <w:rPr>
          <w:rFonts w:ascii="Times New Roman" w:hAnsi="Times New Roman" w:cs="Times New Roman"/>
          <w:bCs/>
          <w:sz w:val="26"/>
          <w:szCs w:val="26"/>
        </w:rPr>
        <w:t>2</w:t>
      </w:r>
    </w:p>
    <w:p w14:paraId="39F965E0" w14:textId="7737B0FE" w:rsidR="005934E3" w:rsidRDefault="005934E3" w:rsidP="00E777AC">
      <w:pPr>
        <w:pStyle w:val="Footer"/>
        <w:tabs>
          <w:tab w:val="clear" w:pos="8306"/>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4.1.27 Thống kê hàng hóa theo ngày</w:t>
      </w:r>
      <w:r w:rsidR="00E777AC">
        <w:rPr>
          <w:rFonts w:ascii="Times New Roman" w:hAnsi="Times New Roman" w:cs="Times New Roman"/>
          <w:bCs/>
          <w:sz w:val="26"/>
          <w:szCs w:val="26"/>
        </w:rPr>
        <w:tab/>
      </w:r>
      <w:r w:rsidR="00897BD5">
        <w:rPr>
          <w:rFonts w:ascii="Times New Roman" w:hAnsi="Times New Roman" w:cs="Times New Roman"/>
          <w:bCs/>
          <w:sz w:val="26"/>
          <w:szCs w:val="26"/>
        </w:rPr>
        <w:t>3</w:t>
      </w:r>
      <w:r w:rsidR="002B1D99">
        <w:rPr>
          <w:rFonts w:ascii="Times New Roman" w:hAnsi="Times New Roman" w:cs="Times New Roman"/>
          <w:bCs/>
          <w:sz w:val="26"/>
          <w:szCs w:val="26"/>
        </w:rPr>
        <w:t>2</w:t>
      </w:r>
    </w:p>
    <w:p w14:paraId="5D5AC57B" w14:textId="1878BCDC" w:rsidR="005934E3" w:rsidRDefault="005934E3" w:rsidP="00E777AC">
      <w:pPr>
        <w:pStyle w:val="Footer"/>
        <w:tabs>
          <w:tab w:val="clear" w:pos="8306"/>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4.1.28 Giao diện thêm nhân viên</w:t>
      </w:r>
      <w:r w:rsidRPr="005934E3">
        <w:rPr>
          <w:rFonts w:ascii="Times New Roman" w:hAnsi="Times New Roman" w:cs="Times New Roman"/>
          <w:bCs/>
          <w:sz w:val="26"/>
          <w:szCs w:val="26"/>
        </w:rPr>
        <w:tab/>
      </w:r>
      <w:r w:rsidR="00E777AC">
        <w:rPr>
          <w:rFonts w:ascii="Times New Roman" w:hAnsi="Times New Roman" w:cs="Times New Roman"/>
          <w:bCs/>
          <w:sz w:val="26"/>
          <w:szCs w:val="26"/>
        </w:rPr>
        <w:tab/>
      </w:r>
      <w:r w:rsidR="00897BD5">
        <w:rPr>
          <w:rFonts w:ascii="Times New Roman" w:hAnsi="Times New Roman" w:cs="Times New Roman"/>
          <w:bCs/>
          <w:sz w:val="26"/>
          <w:szCs w:val="26"/>
        </w:rPr>
        <w:t>3</w:t>
      </w:r>
      <w:r w:rsidR="002B1D99">
        <w:rPr>
          <w:rFonts w:ascii="Times New Roman" w:hAnsi="Times New Roman" w:cs="Times New Roman"/>
          <w:bCs/>
          <w:sz w:val="26"/>
          <w:szCs w:val="26"/>
        </w:rPr>
        <w:t>3</w:t>
      </w:r>
    </w:p>
    <w:p w14:paraId="7919A30C" w14:textId="77777777" w:rsidR="002B1D99" w:rsidRDefault="005934E3" w:rsidP="002B1D99">
      <w:pPr>
        <w:pStyle w:val="Footer"/>
        <w:tabs>
          <w:tab w:val="clear" w:pos="4153"/>
          <w:tab w:val="clear" w:pos="8306"/>
          <w:tab w:val="center" w:pos="3969"/>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5934E3">
        <w:rPr>
          <w:rFonts w:ascii="Times New Roman" w:hAnsi="Times New Roman" w:cs="Times New Roman"/>
          <w:bCs/>
          <w:sz w:val="26"/>
          <w:szCs w:val="26"/>
        </w:rPr>
        <w:t>4.1.29 Giao diện xóa nhân viên</w:t>
      </w:r>
      <w:r w:rsidR="00E777AC">
        <w:rPr>
          <w:rFonts w:ascii="Times New Roman" w:hAnsi="Times New Roman" w:cs="Times New Roman"/>
          <w:bCs/>
          <w:sz w:val="26"/>
          <w:szCs w:val="26"/>
        </w:rPr>
        <w:tab/>
      </w:r>
      <w:r w:rsidR="00E777AC">
        <w:rPr>
          <w:rFonts w:ascii="Times New Roman" w:hAnsi="Times New Roman" w:cs="Times New Roman"/>
          <w:bCs/>
          <w:sz w:val="26"/>
          <w:szCs w:val="26"/>
        </w:rPr>
        <w:tab/>
      </w:r>
      <w:r w:rsidR="00897BD5">
        <w:rPr>
          <w:rFonts w:ascii="Times New Roman" w:hAnsi="Times New Roman" w:cs="Times New Roman"/>
          <w:bCs/>
          <w:sz w:val="26"/>
          <w:szCs w:val="26"/>
        </w:rPr>
        <w:t>3</w:t>
      </w:r>
      <w:r w:rsidR="002B1D99">
        <w:rPr>
          <w:rFonts w:ascii="Times New Roman" w:hAnsi="Times New Roman" w:cs="Times New Roman"/>
          <w:bCs/>
          <w:sz w:val="26"/>
          <w:szCs w:val="26"/>
        </w:rPr>
        <w:t>3</w:t>
      </w:r>
    </w:p>
    <w:p w14:paraId="134B58C4" w14:textId="36244E04" w:rsidR="002B1D99" w:rsidRPr="002B1D99" w:rsidRDefault="002B1D99" w:rsidP="002B1D99">
      <w:pPr>
        <w:pStyle w:val="Footer"/>
        <w:tabs>
          <w:tab w:val="clear" w:pos="4153"/>
          <w:tab w:val="clear" w:pos="8306"/>
          <w:tab w:val="center" w:pos="3969"/>
          <w:tab w:val="lef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sidRPr="002B1D99">
        <w:rPr>
          <w:rFonts w:ascii="Times New Roman" w:hAnsi="Times New Roman" w:cs="Times New Roman"/>
          <w:bCs/>
          <w:sz w:val="26"/>
          <w:szCs w:val="26"/>
        </w:rPr>
        <w:t>4.1.30 Giao diện khôi phục lại mật khẩu</w:t>
      </w:r>
      <w:r>
        <w:rPr>
          <w:rFonts w:ascii="Times New Roman" w:hAnsi="Times New Roman" w:cs="Times New Roman"/>
          <w:bCs/>
          <w:sz w:val="26"/>
          <w:szCs w:val="26"/>
        </w:rPr>
        <w:tab/>
        <w:t>34</w:t>
      </w:r>
    </w:p>
    <w:p w14:paraId="75D5609E" w14:textId="4C990881" w:rsidR="002B1D99" w:rsidRDefault="002B1D99" w:rsidP="00E777AC">
      <w:pPr>
        <w:pStyle w:val="Footer"/>
        <w:tabs>
          <w:tab w:val="clear" w:pos="4153"/>
          <w:tab w:val="clear" w:pos="8306"/>
          <w:tab w:val="center" w:pos="3969"/>
          <w:tab w:val="left" w:leader="dot" w:pos="8600"/>
        </w:tabs>
        <w:spacing w:before="40" w:after="40" w:line="360" w:lineRule="auto"/>
        <w:ind w:left="709" w:hanging="283"/>
        <w:rPr>
          <w:rFonts w:ascii="Times New Roman" w:hAnsi="Times New Roman" w:cs="Times New Roman"/>
          <w:bCs/>
          <w:sz w:val="26"/>
          <w:szCs w:val="26"/>
        </w:rPr>
      </w:pPr>
    </w:p>
    <w:p w14:paraId="53D14533" w14:textId="1E58A1F3" w:rsidR="00DD3F2E" w:rsidRDefault="00DD3F2E" w:rsidP="00DD3F2E">
      <w:pPr>
        <w:pStyle w:val="Footer"/>
        <w:tabs>
          <w:tab w:val="clear" w:pos="8306"/>
          <w:tab w:val="right" w:leader="dot" w:pos="8600"/>
        </w:tabs>
        <w:spacing w:before="40" w:after="40" w:line="360" w:lineRule="auto"/>
        <w:ind w:left="709" w:hanging="283"/>
        <w:jc w:val="center"/>
        <w:rPr>
          <w:rFonts w:ascii="Times New Roman" w:hAnsi="Times New Roman" w:cs="Times New Roman"/>
          <w:b/>
          <w:sz w:val="30"/>
          <w:szCs w:val="30"/>
        </w:rPr>
      </w:pPr>
      <w:r w:rsidRPr="00DD3F2E">
        <w:rPr>
          <w:rFonts w:ascii="Times New Roman" w:hAnsi="Times New Roman" w:cs="Times New Roman"/>
          <w:b/>
          <w:sz w:val="30"/>
          <w:szCs w:val="30"/>
        </w:rPr>
        <w:t>Chương V</w:t>
      </w:r>
    </w:p>
    <w:p w14:paraId="2C8E1891" w14:textId="77777777" w:rsidR="00DD3F2E" w:rsidRPr="00DD3F2E" w:rsidRDefault="00DD3F2E" w:rsidP="00DD3F2E">
      <w:pPr>
        <w:pStyle w:val="Footer"/>
        <w:tabs>
          <w:tab w:val="clear" w:pos="8306"/>
          <w:tab w:val="right" w:leader="dot" w:pos="8600"/>
        </w:tabs>
        <w:spacing w:before="40" w:after="40" w:line="360" w:lineRule="auto"/>
        <w:ind w:left="709" w:hanging="283"/>
        <w:jc w:val="center"/>
        <w:rPr>
          <w:rFonts w:ascii="Times New Roman" w:hAnsi="Times New Roman" w:cs="Times New Roman"/>
          <w:b/>
          <w:sz w:val="30"/>
          <w:szCs w:val="30"/>
        </w:rPr>
      </w:pPr>
      <w:r w:rsidRPr="00DD3F2E">
        <w:rPr>
          <w:rFonts w:ascii="Times New Roman" w:hAnsi="Times New Roman" w:cs="Times New Roman"/>
          <w:b/>
          <w:sz w:val="30"/>
          <w:szCs w:val="30"/>
        </w:rPr>
        <w:t>KẾT LUẬN VÀ BƯỚC PHÁT TRIỂN</w:t>
      </w:r>
    </w:p>
    <w:p w14:paraId="1FA17720" w14:textId="01745E20" w:rsidR="00DD3F2E" w:rsidRPr="00DD3F2E" w:rsidRDefault="00DD3F2E" w:rsidP="00D009C0">
      <w:pPr>
        <w:pStyle w:val="Footer"/>
        <w:tabs>
          <w:tab w:val="clear" w:pos="4153"/>
          <w:tab w:val="clear" w:pos="8306"/>
          <w:tab w:val="center" w:pos="1560"/>
          <w:tab w:val="right" w:leader="dot" w:pos="8600"/>
        </w:tabs>
        <w:spacing w:before="40" w:after="40" w:line="360" w:lineRule="auto"/>
        <w:ind w:left="709" w:hanging="283"/>
        <w:rPr>
          <w:rFonts w:ascii="Times New Roman" w:hAnsi="Times New Roman" w:cs="Times New Roman"/>
          <w:bCs/>
          <w:sz w:val="26"/>
          <w:szCs w:val="26"/>
        </w:rPr>
      </w:pPr>
      <w:r w:rsidRPr="00DD3F2E">
        <w:rPr>
          <w:rFonts w:ascii="Times New Roman" w:hAnsi="Times New Roman" w:cs="Times New Roman"/>
          <w:bCs/>
          <w:sz w:val="26"/>
          <w:szCs w:val="26"/>
        </w:rPr>
        <w:t>4.1 Kết luận</w:t>
      </w:r>
      <w:r w:rsidR="00D009C0">
        <w:rPr>
          <w:rFonts w:ascii="Times New Roman" w:hAnsi="Times New Roman" w:cs="Times New Roman"/>
          <w:bCs/>
          <w:sz w:val="26"/>
          <w:szCs w:val="26"/>
        </w:rPr>
        <w:tab/>
      </w:r>
      <w:r w:rsidR="00D009C0">
        <w:rPr>
          <w:rFonts w:ascii="Times New Roman" w:hAnsi="Times New Roman" w:cs="Times New Roman"/>
          <w:bCs/>
          <w:sz w:val="26"/>
          <w:szCs w:val="26"/>
        </w:rPr>
        <w:tab/>
      </w:r>
    </w:p>
    <w:p w14:paraId="1063BC47" w14:textId="6C7AFE13" w:rsidR="00DD3F2E" w:rsidRPr="00DD3F2E" w:rsidRDefault="00DD3F2E" w:rsidP="00D009C0">
      <w:pPr>
        <w:pStyle w:val="Footer"/>
        <w:tabs>
          <w:tab w:val="clear" w:pos="4153"/>
          <w:tab w:val="clear" w:pos="8306"/>
          <w:tab w:val="right" w:leader="dot" w:pos="8600"/>
        </w:tabs>
        <w:spacing w:before="40" w:after="40" w:line="360" w:lineRule="auto"/>
        <w:ind w:left="709" w:hanging="283"/>
        <w:rPr>
          <w:rFonts w:ascii="Times New Roman" w:hAnsi="Times New Roman" w:cs="Times New Roman"/>
          <w:bCs/>
          <w:sz w:val="26"/>
          <w:szCs w:val="26"/>
        </w:rPr>
      </w:pPr>
      <w:r w:rsidRPr="00DD3F2E">
        <w:rPr>
          <w:rFonts w:ascii="Times New Roman" w:hAnsi="Times New Roman" w:cs="Times New Roman"/>
          <w:bCs/>
          <w:sz w:val="26"/>
          <w:szCs w:val="26"/>
        </w:rPr>
        <w:tab/>
        <w:t>4.1.1 Ưu điểm</w:t>
      </w:r>
      <w:r w:rsidR="00D009C0">
        <w:rPr>
          <w:rFonts w:ascii="Times New Roman" w:hAnsi="Times New Roman" w:cs="Times New Roman"/>
          <w:bCs/>
          <w:sz w:val="26"/>
          <w:szCs w:val="26"/>
        </w:rPr>
        <w:tab/>
      </w:r>
      <w:r w:rsidR="00D009C0">
        <w:rPr>
          <w:rFonts w:ascii="Times New Roman" w:hAnsi="Times New Roman" w:cs="Times New Roman"/>
          <w:bCs/>
          <w:sz w:val="26"/>
          <w:szCs w:val="26"/>
        </w:rPr>
        <w:tab/>
        <w:t>3</w:t>
      </w:r>
      <w:r w:rsidR="002B1D99">
        <w:rPr>
          <w:rFonts w:ascii="Times New Roman" w:hAnsi="Times New Roman" w:cs="Times New Roman"/>
          <w:bCs/>
          <w:sz w:val="26"/>
          <w:szCs w:val="26"/>
        </w:rPr>
        <w:t>4</w:t>
      </w:r>
    </w:p>
    <w:p w14:paraId="5D3AA55E" w14:textId="09F6C1AA" w:rsidR="00DD3F2E" w:rsidRPr="00DD3F2E" w:rsidRDefault="00DD3F2E" w:rsidP="00D009C0">
      <w:pPr>
        <w:pStyle w:val="Footer"/>
        <w:tabs>
          <w:tab w:val="clear" w:pos="4153"/>
          <w:tab w:val="clear" w:pos="8306"/>
          <w:tab w:val="right" w:leader="dot" w:pos="8600"/>
        </w:tabs>
        <w:spacing w:before="40" w:after="40" w:line="360" w:lineRule="auto"/>
        <w:ind w:left="709" w:hanging="283"/>
        <w:rPr>
          <w:rFonts w:ascii="Times New Roman" w:hAnsi="Times New Roman" w:cs="Times New Roman"/>
          <w:bCs/>
          <w:sz w:val="26"/>
          <w:szCs w:val="26"/>
        </w:rPr>
      </w:pPr>
      <w:r w:rsidRPr="00DD3F2E">
        <w:rPr>
          <w:rFonts w:ascii="Times New Roman" w:hAnsi="Times New Roman" w:cs="Times New Roman"/>
          <w:bCs/>
          <w:sz w:val="26"/>
          <w:szCs w:val="26"/>
        </w:rPr>
        <w:tab/>
        <w:t>4.1.2 Nhược điểm</w:t>
      </w:r>
      <w:r w:rsidR="00D009C0">
        <w:rPr>
          <w:rFonts w:ascii="Times New Roman" w:hAnsi="Times New Roman" w:cs="Times New Roman"/>
          <w:bCs/>
          <w:sz w:val="26"/>
          <w:szCs w:val="26"/>
        </w:rPr>
        <w:tab/>
      </w:r>
      <w:r w:rsidR="00D009C0">
        <w:rPr>
          <w:rFonts w:ascii="Times New Roman" w:hAnsi="Times New Roman" w:cs="Times New Roman"/>
          <w:bCs/>
          <w:sz w:val="26"/>
          <w:szCs w:val="26"/>
        </w:rPr>
        <w:tab/>
        <w:t>3</w:t>
      </w:r>
      <w:r w:rsidR="002B1D99">
        <w:rPr>
          <w:rFonts w:ascii="Times New Roman" w:hAnsi="Times New Roman" w:cs="Times New Roman"/>
          <w:bCs/>
          <w:sz w:val="26"/>
          <w:szCs w:val="26"/>
        </w:rPr>
        <w:t>5</w:t>
      </w:r>
    </w:p>
    <w:p w14:paraId="2DE6DC1E" w14:textId="40A7E577" w:rsidR="00DD3F2E" w:rsidRPr="00DD3F2E" w:rsidRDefault="00DD3F2E" w:rsidP="00D009C0">
      <w:pPr>
        <w:pStyle w:val="Footer"/>
        <w:tabs>
          <w:tab w:val="clear" w:pos="4153"/>
          <w:tab w:val="clear" w:pos="8306"/>
          <w:tab w:val="center" w:pos="2552"/>
          <w:tab w:val="right" w:leader="dot" w:pos="8600"/>
        </w:tabs>
        <w:spacing w:before="40" w:after="40" w:line="360" w:lineRule="auto"/>
        <w:ind w:left="709" w:hanging="283"/>
        <w:rPr>
          <w:rFonts w:ascii="Times New Roman" w:hAnsi="Times New Roman" w:cs="Times New Roman"/>
          <w:bCs/>
          <w:sz w:val="26"/>
          <w:szCs w:val="26"/>
        </w:rPr>
      </w:pPr>
      <w:r w:rsidRPr="00DD3F2E">
        <w:rPr>
          <w:rFonts w:ascii="Times New Roman" w:hAnsi="Times New Roman" w:cs="Times New Roman"/>
          <w:bCs/>
          <w:sz w:val="26"/>
          <w:szCs w:val="26"/>
        </w:rPr>
        <w:t>4.2 Hướng phát triển</w:t>
      </w:r>
      <w:r w:rsidR="00D009C0">
        <w:rPr>
          <w:rFonts w:ascii="Times New Roman" w:hAnsi="Times New Roman" w:cs="Times New Roman"/>
          <w:bCs/>
          <w:sz w:val="26"/>
          <w:szCs w:val="26"/>
        </w:rPr>
        <w:tab/>
      </w:r>
      <w:r w:rsidR="00D009C0">
        <w:rPr>
          <w:rFonts w:ascii="Times New Roman" w:hAnsi="Times New Roman" w:cs="Times New Roman"/>
          <w:bCs/>
          <w:sz w:val="26"/>
          <w:szCs w:val="26"/>
        </w:rPr>
        <w:tab/>
        <w:t>3</w:t>
      </w:r>
      <w:r w:rsidR="002B1D99">
        <w:rPr>
          <w:rFonts w:ascii="Times New Roman" w:hAnsi="Times New Roman" w:cs="Times New Roman"/>
          <w:bCs/>
          <w:sz w:val="26"/>
          <w:szCs w:val="26"/>
        </w:rPr>
        <w:t>5</w:t>
      </w:r>
    </w:p>
    <w:p w14:paraId="5513ACCF" w14:textId="7AD83760" w:rsidR="00CE2B4E" w:rsidRPr="00DD3F2E" w:rsidRDefault="00CE2B4E" w:rsidP="00DD3F2E">
      <w:pPr>
        <w:pStyle w:val="Footer"/>
        <w:tabs>
          <w:tab w:val="right" w:leader="dot" w:pos="8600"/>
        </w:tabs>
        <w:spacing w:before="40" w:after="40" w:line="360" w:lineRule="auto"/>
        <w:jc w:val="center"/>
        <w:rPr>
          <w:rFonts w:ascii="Times New Roman" w:hAnsi="Times New Roman" w:cs="Times New Roman"/>
          <w:b/>
          <w:sz w:val="30"/>
          <w:szCs w:val="30"/>
        </w:rPr>
      </w:pPr>
    </w:p>
    <w:p w14:paraId="5453188F" w14:textId="12E21692" w:rsidR="00030CAD" w:rsidRPr="00DD3F2E" w:rsidRDefault="00030CAD" w:rsidP="00F818FE">
      <w:pPr>
        <w:pStyle w:val="Footer"/>
        <w:tabs>
          <w:tab w:val="right" w:leader="dot" w:pos="8600"/>
        </w:tabs>
        <w:spacing w:before="40" w:after="40" w:line="360" w:lineRule="auto"/>
        <w:rPr>
          <w:rFonts w:ascii="Times New Roman" w:hAnsi="Times New Roman" w:cs="Times New Roman"/>
          <w:b/>
        </w:rPr>
      </w:pPr>
    </w:p>
    <w:p w14:paraId="068892BE" w14:textId="4072433D" w:rsidR="00030CAD" w:rsidRPr="00DD3F2E" w:rsidRDefault="00030CAD" w:rsidP="00F818FE">
      <w:pPr>
        <w:pStyle w:val="Footer"/>
        <w:tabs>
          <w:tab w:val="right" w:leader="dot" w:pos="8600"/>
        </w:tabs>
        <w:spacing w:before="40" w:after="40" w:line="360" w:lineRule="auto"/>
        <w:rPr>
          <w:rFonts w:ascii="Times New Roman" w:hAnsi="Times New Roman" w:cs="Times New Roman"/>
          <w:b/>
        </w:rPr>
      </w:pPr>
    </w:p>
    <w:p w14:paraId="7A8A482F" w14:textId="260028CA" w:rsidR="00030CAD" w:rsidRPr="00DD3F2E" w:rsidRDefault="00030CAD" w:rsidP="00F818FE">
      <w:pPr>
        <w:pStyle w:val="Footer"/>
        <w:tabs>
          <w:tab w:val="right" w:leader="dot" w:pos="8600"/>
        </w:tabs>
        <w:spacing w:before="40" w:after="40" w:line="360" w:lineRule="auto"/>
        <w:rPr>
          <w:rFonts w:ascii="Times New Roman" w:hAnsi="Times New Roman" w:cs="Times New Roman"/>
          <w:b/>
        </w:rPr>
      </w:pPr>
    </w:p>
    <w:p w14:paraId="6F298EA5" w14:textId="285231CD" w:rsidR="00030CAD" w:rsidRPr="00DD3F2E" w:rsidRDefault="00030CAD" w:rsidP="00F818FE">
      <w:pPr>
        <w:pStyle w:val="Footer"/>
        <w:tabs>
          <w:tab w:val="right" w:leader="dot" w:pos="8600"/>
        </w:tabs>
        <w:spacing w:before="40" w:after="40" w:line="360" w:lineRule="auto"/>
        <w:rPr>
          <w:rFonts w:ascii="Times New Roman" w:hAnsi="Times New Roman" w:cs="Times New Roman"/>
          <w:b/>
        </w:rPr>
      </w:pPr>
    </w:p>
    <w:p w14:paraId="744D41A3" w14:textId="52DC04F2" w:rsidR="00030CAD" w:rsidRPr="00DD3F2E" w:rsidRDefault="00030CAD" w:rsidP="00F818FE">
      <w:pPr>
        <w:pStyle w:val="Footer"/>
        <w:tabs>
          <w:tab w:val="right" w:leader="dot" w:pos="8600"/>
        </w:tabs>
        <w:spacing w:before="40" w:after="40" w:line="360" w:lineRule="auto"/>
        <w:rPr>
          <w:rFonts w:ascii="Times New Roman" w:hAnsi="Times New Roman" w:cs="Times New Roman"/>
          <w:b/>
        </w:rPr>
      </w:pPr>
    </w:p>
    <w:p w14:paraId="5DB6A622" w14:textId="4310479C" w:rsidR="00030CAD" w:rsidRPr="00DD3F2E" w:rsidRDefault="00030CAD" w:rsidP="00F818FE">
      <w:pPr>
        <w:pStyle w:val="Footer"/>
        <w:tabs>
          <w:tab w:val="right" w:leader="dot" w:pos="8600"/>
        </w:tabs>
        <w:spacing w:before="40" w:after="40" w:line="360" w:lineRule="auto"/>
        <w:rPr>
          <w:rFonts w:ascii="Times New Roman" w:hAnsi="Times New Roman" w:cs="Times New Roman"/>
          <w:b/>
        </w:rPr>
      </w:pPr>
    </w:p>
    <w:p w14:paraId="6297FCAB" w14:textId="7BC51385" w:rsidR="00030CAD" w:rsidRPr="00DD3F2E" w:rsidRDefault="00030CAD" w:rsidP="00F818FE">
      <w:pPr>
        <w:pStyle w:val="Footer"/>
        <w:tabs>
          <w:tab w:val="right" w:leader="dot" w:pos="8600"/>
        </w:tabs>
        <w:spacing w:before="40" w:after="40" w:line="360" w:lineRule="auto"/>
        <w:rPr>
          <w:rFonts w:ascii="Times New Roman" w:hAnsi="Times New Roman" w:cs="Times New Roman"/>
          <w:b/>
        </w:rPr>
      </w:pPr>
    </w:p>
    <w:p w14:paraId="528AC8A1" w14:textId="313FB74F" w:rsidR="00030CAD" w:rsidRPr="00DD3F2E" w:rsidRDefault="00030CAD" w:rsidP="00F818FE">
      <w:pPr>
        <w:pStyle w:val="Footer"/>
        <w:tabs>
          <w:tab w:val="right" w:leader="dot" w:pos="8600"/>
        </w:tabs>
        <w:spacing w:before="40" w:after="40" w:line="360" w:lineRule="auto"/>
        <w:rPr>
          <w:rFonts w:ascii="Times New Roman" w:hAnsi="Times New Roman" w:cs="Times New Roman"/>
          <w:b/>
        </w:rPr>
      </w:pPr>
    </w:p>
    <w:p w14:paraId="74681DF9" w14:textId="5952D636" w:rsidR="00030CAD" w:rsidRPr="00DD3F2E" w:rsidRDefault="00030CAD" w:rsidP="00F818FE">
      <w:pPr>
        <w:pStyle w:val="Footer"/>
        <w:tabs>
          <w:tab w:val="right" w:leader="dot" w:pos="8600"/>
        </w:tabs>
        <w:spacing w:before="40" w:after="40" w:line="360" w:lineRule="auto"/>
        <w:rPr>
          <w:rFonts w:ascii="Times New Roman" w:hAnsi="Times New Roman" w:cs="Times New Roman"/>
          <w:b/>
        </w:rPr>
      </w:pPr>
    </w:p>
    <w:p w14:paraId="59F0C017" w14:textId="04061078" w:rsidR="00030CAD" w:rsidRPr="00DD3F2E" w:rsidRDefault="00030CAD" w:rsidP="00F818FE">
      <w:pPr>
        <w:pStyle w:val="Footer"/>
        <w:tabs>
          <w:tab w:val="right" w:leader="dot" w:pos="8600"/>
        </w:tabs>
        <w:spacing w:before="40" w:after="40" w:line="360" w:lineRule="auto"/>
        <w:rPr>
          <w:rFonts w:ascii="Times New Roman" w:hAnsi="Times New Roman" w:cs="Times New Roman"/>
          <w:b/>
        </w:rPr>
      </w:pPr>
    </w:p>
    <w:p w14:paraId="77B28476" w14:textId="16909DE7" w:rsidR="00030CAD" w:rsidRPr="00DD3F2E" w:rsidRDefault="00030CAD" w:rsidP="00F818FE">
      <w:pPr>
        <w:pStyle w:val="Footer"/>
        <w:tabs>
          <w:tab w:val="right" w:leader="dot" w:pos="8600"/>
        </w:tabs>
        <w:spacing w:before="40" w:after="40" w:line="360" w:lineRule="auto"/>
        <w:rPr>
          <w:rFonts w:ascii="Times New Roman" w:hAnsi="Times New Roman" w:cs="Times New Roman"/>
          <w:b/>
        </w:rPr>
      </w:pPr>
    </w:p>
    <w:p w14:paraId="45066449" w14:textId="2142154B" w:rsidR="00030CAD" w:rsidRPr="00DD3F2E" w:rsidRDefault="00030CAD" w:rsidP="00F818FE">
      <w:pPr>
        <w:pStyle w:val="Footer"/>
        <w:tabs>
          <w:tab w:val="right" w:leader="dot" w:pos="8600"/>
        </w:tabs>
        <w:spacing w:before="40" w:after="40" w:line="360" w:lineRule="auto"/>
        <w:rPr>
          <w:rFonts w:ascii="Times New Roman" w:hAnsi="Times New Roman" w:cs="Times New Roman"/>
          <w:b/>
        </w:rPr>
      </w:pPr>
    </w:p>
    <w:p w14:paraId="7F37B0BD" w14:textId="16844257" w:rsidR="00030CAD" w:rsidRPr="00DD3F2E" w:rsidRDefault="00030CAD" w:rsidP="00F818FE">
      <w:pPr>
        <w:pStyle w:val="Footer"/>
        <w:tabs>
          <w:tab w:val="right" w:leader="dot" w:pos="8600"/>
        </w:tabs>
        <w:spacing w:before="40" w:after="40" w:line="360" w:lineRule="auto"/>
        <w:rPr>
          <w:rFonts w:ascii="Times New Roman" w:hAnsi="Times New Roman" w:cs="Times New Roman"/>
          <w:b/>
        </w:rPr>
      </w:pPr>
    </w:p>
    <w:p w14:paraId="6AF1CADC" w14:textId="59005028" w:rsidR="00030CAD" w:rsidRPr="00DD3F2E" w:rsidRDefault="00030CAD" w:rsidP="00F818FE">
      <w:pPr>
        <w:pStyle w:val="Footer"/>
        <w:tabs>
          <w:tab w:val="right" w:leader="dot" w:pos="8600"/>
        </w:tabs>
        <w:spacing w:before="40" w:after="40" w:line="360" w:lineRule="auto"/>
        <w:rPr>
          <w:rFonts w:ascii="Times New Roman" w:hAnsi="Times New Roman" w:cs="Times New Roman"/>
          <w:b/>
        </w:rPr>
      </w:pPr>
    </w:p>
    <w:p w14:paraId="7C1000A5" w14:textId="0CF5AC49" w:rsidR="00030CAD" w:rsidRPr="00DD3F2E" w:rsidRDefault="00030CAD" w:rsidP="00F818FE">
      <w:pPr>
        <w:pStyle w:val="Footer"/>
        <w:tabs>
          <w:tab w:val="right" w:leader="dot" w:pos="8600"/>
        </w:tabs>
        <w:spacing w:before="40" w:after="40" w:line="360" w:lineRule="auto"/>
        <w:rPr>
          <w:rFonts w:ascii="Times New Roman" w:hAnsi="Times New Roman" w:cs="Times New Roman"/>
          <w:b/>
        </w:rPr>
      </w:pPr>
    </w:p>
    <w:p w14:paraId="47DF2730" w14:textId="56EF3EE4" w:rsidR="00030CAD" w:rsidRPr="00DD3F2E" w:rsidRDefault="00030CAD" w:rsidP="00F818FE">
      <w:pPr>
        <w:pStyle w:val="Footer"/>
        <w:tabs>
          <w:tab w:val="right" w:leader="dot" w:pos="8600"/>
        </w:tabs>
        <w:spacing w:before="40" w:after="40" w:line="360" w:lineRule="auto"/>
        <w:rPr>
          <w:rFonts w:ascii="Times New Roman" w:hAnsi="Times New Roman" w:cs="Times New Roman"/>
          <w:b/>
        </w:rPr>
      </w:pPr>
    </w:p>
    <w:p w14:paraId="334CA498" w14:textId="1E53270C" w:rsidR="00030CAD" w:rsidRPr="00DD3F2E" w:rsidRDefault="00030CAD" w:rsidP="00F818FE">
      <w:pPr>
        <w:pStyle w:val="Footer"/>
        <w:tabs>
          <w:tab w:val="right" w:leader="dot" w:pos="8600"/>
        </w:tabs>
        <w:spacing w:before="40" w:after="40" w:line="360" w:lineRule="auto"/>
        <w:rPr>
          <w:rFonts w:ascii="Times New Roman" w:hAnsi="Times New Roman" w:cs="Times New Roman"/>
          <w:b/>
        </w:rPr>
      </w:pPr>
    </w:p>
    <w:p w14:paraId="770DCA4D" w14:textId="6C510553" w:rsidR="00030CAD" w:rsidRPr="00DD3F2E" w:rsidRDefault="00030CAD" w:rsidP="00030CAD">
      <w:pPr>
        <w:pStyle w:val="Footer"/>
        <w:tabs>
          <w:tab w:val="right" w:leader="dot" w:pos="8600"/>
        </w:tabs>
        <w:spacing w:before="40" w:after="40" w:line="360" w:lineRule="auto"/>
        <w:jc w:val="center"/>
        <w:rPr>
          <w:rFonts w:ascii="Times New Roman" w:hAnsi="Times New Roman" w:cs="Times New Roman"/>
          <w:b/>
          <w:sz w:val="40"/>
          <w:szCs w:val="40"/>
        </w:rPr>
      </w:pPr>
      <w:r w:rsidRPr="00DD3F2E">
        <w:rPr>
          <w:rFonts w:ascii="Times New Roman" w:hAnsi="Times New Roman" w:cs="Times New Roman"/>
          <w:b/>
          <w:sz w:val="40"/>
          <w:szCs w:val="40"/>
        </w:rPr>
        <w:t>Danh mục hình</w:t>
      </w:r>
    </w:p>
    <w:p w14:paraId="7B4628B3" w14:textId="3B309B17" w:rsidR="00030CAD" w:rsidRPr="00DD3F2E" w:rsidRDefault="00030CAD" w:rsidP="00030CAD">
      <w:pPr>
        <w:pStyle w:val="Footer"/>
        <w:tabs>
          <w:tab w:val="right" w:leader="dot" w:pos="8600"/>
        </w:tabs>
        <w:spacing w:before="40" w:after="40" w:line="360" w:lineRule="auto"/>
        <w:rPr>
          <w:rFonts w:ascii="Times New Roman" w:hAnsi="Times New Roman" w:cs="Times New Roman"/>
          <w:bCs/>
          <w:sz w:val="28"/>
          <w:szCs w:val="28"/>
        </w:rPr>
      </w:pPr>
      <w:r w:rsidRPr="00DD3F2E">
        <w:rPr>
          <w:rFonts w:ascii="Times New Roman" w:hAnsi="Times New Roman" w:cs="Times New Roman"/>
          <w:bCs/>
          <w:sz w:val="28"/>
          <w:szCs w:val="28"/>
        </w:rPr>
        <w:t>Hình 3.1 Mô hình các lớp</w:t>
      </w:r>
      <w:r w:rsidR="00D37593" w:rsidRPr="00DD3F2E">
        <w:rPr>
          <w:rFonts w:ascii="Times New Roman" w:hAnsi="Times New Roman" w:cs="Times New Roman"/>
          <w:sz w:val="28"/>
          <w:szCs w:val="28"/>
        </w:rPr>
        <w:t>…………………………………………………</w:t>
      </w:r>
      <w:r w:rsidR="00845BAE" w:rsidRPr="00DD3F2E">
        <w:rPr>
          <w:rFonts w:ascii="Times New Roman" w:hAnsi="Times New Roman" w:cs="Times New Roman"/>
          <w:sz w:val="28"/>
          <w:szCs w:val="28"/>
        </w:rPr>
        <w:t>…...</w:t>
      </w:r>
    </w:p>
    <w:p w14:paraId="2F69228C" w14:textId="775BD255" w:rsidR="00030CAD" w:rsidRPr="00DD3F2E" w:rsidRDefault="00030CAD" w:rsidP="00030CAD">
      <w:pPr>
        <w:pStyle w:val="Footer"/>
        <w:tabs>
          <w:tab w:val="right" w:leader="dot" w:pos="8600"/>
        </w:tabs>
        <w:spacing w:before="40" w:after="40" w:line="360" w:lineRule="auto"/>
        <w:rPr>
          <w:rFonts w:ascii="Times New Roman" w:hAnsi="Times New Roman" w:cs="Times New Roman"/>
          <w:bCs/>
          <w:sz w:val="28"/>
          <w:szCs w:val="28"/>
        </w:rPr>
      </w:pPr>
      <w:r w:rsidRPr="00DD3F2E">
        <w:rPr>
          <w:rFonts w:ascii="Times New Roman" w:hAnsi="Times New Roman" w:cs="Times New Roman"/>
          <w:bCs/>
          <w:sz w:val="28"/>
          <w:szCs w:val="28"/>
        </w:rPr>
        <w:t>Hình 3.2 Mô hình các lớp</w:t>
      </w:r>
      <w:r w:rsidR="00D37593" w:rsidRPr="00DD3F2E">
        <w:rPr>
          <w:rFonts w:ascii="Times New Roman" w:hAnsi="Times New Roman" w:cs="Times New Roman"/>
          <w:sz w:val="28"/>
          <w:szCs w:val="28"/>
        </w:rPr>
        <w:t>…………………………………………………</w:t>
      </w:r>
      <w:r w:rsidR="00845BAE" w:rsidRPr="00DD3F2E">
        <w:rPr>
          <w:rFonts w:ascii="Times New Roman" w:hAnsi="Times New Roman" w:cs="Times New Roman"/>
          <w:sz w:val="28"/>
          <w:szCs w:val="28"/>
        </w:rPr>
        <w:t>…...</w:t>
      </w:r>
    </w:p>
    <w:p w14:paraId="652505DD" w14:textId="7D06C20E" w:rsidR="00030CAD" w:rsidRPr="00DD3F2E" w:rsidRDefault="00030CAD" w:rsidP="00030CAD">
      <w:pPr>
        <w:pStyle w:val="Footer"/>
        <w:tabs>
          <w:tab w:val="right" w:leader="dot" w:pos="8600"/>
        </w:tabs>
        <w:spacing w:before="40" w:after="40" w:line="360" w:lineRule="auto"/>
        <w:rPr>
          <w:rFonts w:ascii="Times New Roman" w:hAnsi="Times New Roman" w:cs="Times New Roman"/>
          <w:bCs/>
          <w:sz w:val="28"/>
          <w:szCs w:val="28"/>
        </w:rPr>
      </w:pPr>
      <w:r w:rsidRPr="00DD3F2E">
        <w:rPr>
          <w:rFonts w:ascii="Times New Roman" w:hAnsi="Times New Roman" w:cs="Times New Roman"/>
          <w:bCs/>
          <w:sz w:val="28"/>
          <w:szCs w:val="28"/>
        </w:rPr>
        <w:t>Hình 3.3 Sơ đồ use case</w:t>
      </w:r>
      <w:r w:rsidR="00D37593" w:rsidRPr="00DD3F2E">
        <w:rPr>
          <w:rFonts w:ascii="Times New Roman" w:hAnsi="Times New Roman" w:cs="Times New Roman"/>
          <w:sz w:val="28"/>
          <w:szCs w:val="28"/>
        </w:rPr>
        <w:t>……………………………………………………</w:t>
      </w:r>
      <w:r w:rsidR="00845BAE" w:rsidRPr="00DD3F2E">
        <w:rPr>
          <w:rFonts w:ascii="Times New Roman" w:hAnsi="Times New Roman" w:cs="Times New Roman"/>
          <w:sz w:val="28"/>
          <w:szCs w:val="28"/>
        </w:rPr>
        <w:t>......</w:t>
      </w:r>
    </w:p>
    <w:p w14:paraId="4416EFCF" w14:textId="5335E5BE" w:rsidR="00030CAD" w:rsidRPr="00DD3F2E" w:rsidRDefault="00030CAD" w:rsidP="00030CAD">
      <w:pPr>
        <w:pStyle w:val="Footer"/>
        <w:tabs>
          <w:tab w:val="right" w:leader="dot" w:pos="8600"/>
        </w:tabs>
        <w:spacing w:before="40" w:after="40" w:line="360" w:lineRule="auto"/>
        <w:rPr>
          <w:rFonts w:ascii="Times New Roman" w:hAnsi="Times New Roman" w:cs="Times New Roman"/>
          <w:bCs/>
          <w:sz w:val="28"/>
          <w:szCs w:val="28"/>
        </w:rPr>
      </w:pPr>
      <w:r w:rsidRPr="00DD3F2E">
        <w:rPr>
          <w:rFonts w:ascii="Times New Roman" w:hAnsi="Times New Roman" w:cs="Times New Roman"/>
          <w:bCs/>
          <w:sz w:val="28"/>
          <w:szCs w:val="28"/>
        </w:rPr>
        <w:t>Hình 3.4 Sơ đồ ERD</w:t>
      </w:r>
      <w:r w:rsidR="00D37593" w:rsidRPr="00DD3F2E">
        <w:rPr>
          <w:rFonts w:ascii="Times New Roman" w:hAnsi="Times New Roman" w:cs="Times New Roman"/>
          <w:sz w:val="28"/>
          <w:szCs w:val="28"/>
        </w:rPr>
        <w:t>………………………………………………………</w:t>
      </w:r>
      <w:r w:rsidR="00845BAE" w:rsidRPr="00DD3F2E">
        <w:rPr>
          <w:rFonts w:ascii="Times New Roman" w:hAnsi="Times New Roman" w:cs="Times New Roman"/>
          <w:sz w:val="28"/>
          <w:szCs w:val="28"/>
        </w:rPr>
        <w:t>…...</w:t>
      </w:r>
    </w:p>
    <w:p w14:paraId="44BC8C09" w14:textId="7739D4B3" w:rsidR="00BF3663" w:rsidRPr="00DD3F2E" w:rsidRDefault="00BF3663" w:rsidP="00030CAD">
      <w:pPr>
        <w:pStyle w:val="Footer"/>
        <w:tabs>
          <w:tab w:val="right" w:leader="dot" w:pos="8600"/>
        </w:tabs>
        <w:spacing w:before="40" w:after="40" w:line="360" w:lineRule="auto"/>
        <w:rPr>
          <w:rFonts w:ascii="Times New Roman" w:hAnsi="Times New Roman" w:cs="Times New Roman"/>
          <w:sz w:val="28"/>
          <w:szCs w:val="28"/>
        </w:rPr>
      </w:pPr>
      <w:r w:rsidRPr="00DD3F2E">
        <w:rPr>
          <w:rFonts w:ascii="Times New Roman" w:hAnsi="Times New Roman" w:cs="Times New Roman"/>
          <w:sz w:val="28"/>
          <w:szCs w:val="28"/>
        </w:rPr>
        <w:t>Hình 3.</w:t>
      </w:r>
      <w:r w:rsidR="00845BAE" w:rsidRPr="00DD3F2E">
        <w:rPr>
          <w:rFonts w:ascii="Times New Roman" w:hAnsi="Times New Roman" w:cs="Times New Roman"/>
          <w:sz w:val="28"/>
          <w:szCs w:val="28"/>
        </w:rPr>
        <w:t>5</w:t>
      </w:r>
      <w:r w:rsidRPr="00DD3F2E">
        <w:rPr>
          <w:rFonts w:ascii="Times New Roman" w:hAnsi="Times New Roman" w:cs="Times New Roman"/>
          <w:sz w:val="28"/>
          <w:szCs w:val="28"/>
        </w:rPr>
        <w:t xml:space="preserve"> Mô hình nghiệp vụ đăng nhập………………………………………</w:t>
      </w:r>
    </w:p>
    <w:p w14:paraId="504D836E" w14:textId="0FA8CE70" w:rsidR="00BF3663" w:rsidRPr="00DD3F2E" w:rsidRDefault="00BF3663" w:rsidP="00030CAD">
      <w:pPr>
        <w:pStyle w:val="Footer"/>
        <w:tabs>
          <w:tab w:val="right" w:leader="dot" w:pos="8600"/>
        </w:tabs>
        <w:spacing w:before="40" w:after="40" w:line="360" w:lineRule="auto"/>
        <w:rPr>
          <w:rFonts w:ascii="Times New Roman" w:hAnsi="Times New Roman" w:cs="Times New Roman"/>
          <w:sz w:val="28"/>
          <w:szCs w:val="28"/>
        </w:rPr>
      </w:pPr>
      <w:r w:rsidRPr="00DD3F2E">
        <w:rPr>
          <w:rFonts w:ascii="Times New Roman" w:hAnsi="Times New Roman" w:cs="Times New Roman"/>
          <w:sz w:val="28"/>
          <w:szCs w:val="28"/>
        </w:rPr>
        <w:t>Hình 3.</w:t>
      </w:r>
      <w:r w:rsidR="00845BAE" w:rsidRPr="00DD3F2E">
        <w:rPr>
          <w:rFonts w:ascii="Times New Roman" w:hAnsi="Times New Roman" w:cs="Times New Roman"/>
          <w:sz w:val="28"/>
          <w:szCs w:val="28"/>
        </w:rPr>
        <w:t>6</w:t>
      </w:r>
      <w:r w:rsidRPr="00DD3F2E">
        <w:rPr>
          <w:rFonts w:ascii="Times New Roman" w:hAnsi="Times New Roman" w:cs="Times New Roman"/>
          <w:sz w:val="28"/>
          <w:szCs w:val="28"/>
        </w:rPr>
        <w:t xml:space="preserve"> Mô hình nghiệp vụ phiếu xuất kho…………………………………</w:t>
      </w:r>
      <w:r w:rsidR="00845BAE" w:rsidRPr="00DD3F2E">
        <w:rPr>
          <w:rFonts w:ascii="Times New Roman" w:hAnsi="Times New Roman" w:cs="Times New Roman"/>
          <w:sz w:val="28"/>
          <w:szCs w:val="28"/>
        </w:rPr>
        <w:t>.</w:t>
      </w:r>
    </w:p>
    <w:p w14:paraId="7986B6EA" w14:textId="3DC12D81" w:rsidR="00BF3663" w:rsidRPr="00DD3F2E" w:rsidRDefault="00BF3663" w:rsidP="00030CAD">
      <w:pPr>
        <w:pStyle w:val="Footer"/>
        <w:tabs>
          <w:tab w:val="right" w:leader="dot" w:pos="8600"/>
        </w:tabs>
        <w:spacing w:before="40" w:after="40" w:line="360" w:lineRule="auto"/>
        <w:rPr>
          <w:rFonts w:ascii="Times New Roman" w:hAnsi="Times New Roman" w:cs="Times New Roman"/>
          <w:sz w:val="28"/>
          <w:szCs w:val="28"/>
        </w:rPr>
      </w:pPr>
      <w:r w:rsidRPr="00DD3F2E">
        <w:rPr>
          <w:rFonts w:ascii="Times New Roman" w:hAnsi="Times New Roman" w:cs="Times New Roman"/>
          <w:sz w:val="28"/>
          <w:szCs w:val="28"/>
        </w:rPr>
        <w:t>Hình 3.</w:t>
      </w:r>
      <w:r w:rsidR="00845BAE" w:rsidRPr="00DD3F2E">
        <w:rPr>
          <w:rFonts w:ascii="Times New Roman" w:hAnsi="Times New Roman" w:cs="Times New Roman"/>
          <w:sz w:val="28"/>
          <w:szCs w:val="28"/>
        </w:rPr>
        <w:t>7</w:t>
      </w:r>
      <w:r w:rsidRPr="00DD3F2E">
        <w:rPr>
          <w:rFonts w:ascii="Times New Roman" w:hAnsi="Times New Roman" w:cs="Times New Roman"/>
          <w:sz w:val="28"/>
          <w:szCs w:val="28"/>
        </w:rPr>
        <w:t xml:space="preserve"> Mô hình nghiệp vụ phiếu nhập kho…………………………………</w:t>
      </w:r>
    </w:p>
    <w:p w14:paraId="72E56F1F" w14:textId="3161CAAB" w:rsidR="00845BAE" w:rsidRPr="00DD3F2E" w:rsidRDefault="00845BAE" w:rsidP="00845BAE">
      <w:pPr>
        <w:pStyle w:val="Footer"/>
        <w:tabs>
          <w:tab w:val="right" w:leader="dot" w:pos="8600"/>
        </w:tabs>
        <w:spacing w:before="40" w:after="40" w:line="360" w:lineRule="auto"/>
        <w:rPr>
          <w:rFonts w:ascii="Times New Roman" w:hAnsi="Times New Roman" w:cs="Times New Roman"/>
          <w:sz w:val="28"/>
          <w:szCs w:val="28"/>
        </w:rPr>
      </w:pPr>
      <w:r w:rsidRPr="00DD3F2E">
        <w:rPr>
          <w:rFonts w:ascii="Times New Roman" w:hAnsi="Times New Roman" w:cs="Times New Roman"/>
          <w:bCs/>
          <w:sz w:val="28"/>
          <w:szCs w:val="28"/>
        </w:rPr>
        <w:t>Hình 3.8 Sơ đồ database</w:t>
      </w:r>
      <w:r w:rsidRPr="00DD3F2E">
        <w:rPr>
          <w:rFonts w:ascii="Times New Roman" w:hAnsi="Times New Roman" w:cs="Times New Roman"/>
          <w:sz w:val="28"/>
          <w:szCs w:val="28"/>
        </w:rPr>
        <w:t>……………………………………………………….</w:t>
      </w:r>
    </w:p>
    <w:p w14:paraId="5B6C443A" w14:textId="65C4FB6A" w:rsidR="00030CAD" w:rsidRPr="00DD3F2E" w:rsidRDefault="00030CAD" w:rsidP="00030CAD">
      <w:pPr>
        <w:pStyle w:val="Footer"/>
        <w:tabs>
          <w:tab w:val="right" w:leader="dot" w:pos="8600"/>
        </w:tabs>
        <w:spacing w:before="40" w:after="40" w:line="360" w:lineRule="auto"/>
        <w:rPr>
          <w:rFonts w:ascii="Times New Roman" w:hAnsi="Times New Roman" w:cs="Times New Roman"/>
          <w:bCs/>
          <w:sz w:val="28"/>
          <w:szCs w:val="28"/>
        </w:rPr>
      </w:pPr>
      <w:r w:rsidRPr="00DD3F2E">
        <w:rPr>
          <w:rFonts w:ascii="Times New Roman" w:hAnsi="Times New Roman" w:cs="Times New Roman"/>
          <w:bCs/>
          <w:sz w:val="28"/>
          <w:szCs w:val="28"/>
        </w:rPr>
        <w:t>Hình 3.</w:t>
      </w:r>
      <w:r w:rsidR="00BF3663" w:rsidRPr="00DD3F2E">
        <w:rPr>
          <w:rFonts w:ascii="Times New Roman" w:hAnsi="Times New Roman" w:cs="Times New Roman"/>
          <w:bCs/>
          <w:sz w:val="28"/>
          <w:szCs w:val="28"/>
        </w:rPr>
        <w:t>9</w:t>
      </w:r>
      <w:r w:rsidRPr="00DD3F2E">
        <w:rPr>
          <w:rFonts w:ascii="Times New Roman" w:hAnsi="Times New Roman" w:cs="Times New Roman"/>
          <w:bCs/>
          <w:sz w:val="28"/>
          <w:szCs w:val="28"/>
        </w:rPr>
        <w:t xml:space="preserve"> Mô hình chuyển đổi trạng thái đăng nhập</w:t>
      </w:r>
      <w:r w:rsidR="00D37593" w:rsidRPr="00DD3F2E">
        <w:rPr>
          <w:rFonts w:ascii="Times New Roman" w:hAnsi="Times New Roman" w:cs="Times New Roman"/>
          <w:sz w:val="28"/>
          <w:szCs w:val="28"/>
        </w:rPr>
        <w:t>………………………</w:t>
      </w:r>
      <w:r w:rsidR="00845BAE" w:rsidRPr="00DD3F2E">
        <w:rPr>
          <w:rFonts w:ascii="Times New Roman" w:hAnsi="Times New Roman" w:cs="Times New Roman"/>
          <w:sz w:val="28"/>
          <w:szCs w:val="28"/>
        </w:rPr>
        <w:t>……</w:t>
      </w:r>
    </w:p>
    <w:p w14:paraId="2E74350E" w14:textId="5BAB1252" w:rsidR="00030CAD" w:rsidRPr="00DD3F2E" w:rsidRDefault="00030CAD" w:rsidP="00030CAD">
      <w:pPr>
        <w:pStyle w:val="Footer"/>
        <w:tabs>
          <w:tab w:val="right" w:leader="dot" w:pos="8600"/>
        </w:tabs>
        <w:spacing w:before="40" w:after="40" w:line="360" w:lineRule="auto"/>
        <w:rPr>
          <w:rFonts w:ascii="Times New Roman" w:hAnsi="Times New Roman" w:cs="Times New Roman"/>
          <w:bCs/>
          <w:sz w:val="28"/>
          <w:szCs w:val="28"/>
        </w:rPr>
      </w:pPr>
      <w:r w:rsidRPr="00DD3F2E">
        <w:rPr>
          <w:rFonts w:ascii="Times New Roman" w:hAnsi="Times New Roman" w:cs="Times New Roman"/>
          <w:bCs/>
          <w:sz w:val="28"/>
          <w:szCs w:val="28"/>
        </w:rPr>
        <w:t>Hình 3.</w:t>
      </w:r>
      <w:r w:rsidR="00BF3663" w:rsidRPr="00DD3F2E">
        <w:rPr>
          <w:rFonts w:ascii="Times New Roman" w:hAnsi="Times New Roman" w:cs="Times New Roman"/>
          <w:bCs/>
          <w:sz w:val="28"/>
          <w:szCs w:val="28"/>
        </w:rPr>
        <w:t>10</w:t>
      </w:r>
      <w:r w:rsidRPr="00DD3F2E">
        <w:rPr>
          <w:rFonts w:ascii="Times New Roman" w:hAnsi="Times New Roman" w:cs="Times New Roman"/>
          <w:bCs/>
          <w:sz w:val="28"/>
          <w:szCs w:val="28"/>
        </w:rPr>
        <w:t xml:space="preserve"> Mô hình chuyển đổi trạng thái phiếu xuất hàng</w:t>
      </w:r>
      <w:r w:rsidR="00D37593" w:rsidRPr="00DD3F2E">
        <w:rPr>
          <w:rFonts w:ascii="Times New Roman" w:hAnsi="Times New Roman" w:cs="Times New Roman"/>
          <w:sz w:val="28"/>
          <w:szCs w:val="28"/>
        </w:rPr>
        <w:t>………………</w:t>
      </w:r>
      <w:r w:rsidR="00845BAE" w:rsidRPr="00DD3F2E">
        <w:rPr>
          <w:rFonts w:ascii="Times New Roman" w:hAnsi="Times New Roman" w:cs="Times New Roman"/>
          <w:sz w:val="28"/>
          <w:szCs w:val="28"/>
        </w:rPr>
        <w:t>…</w:t>
      </w:r>
      <w:r w:rsidR="00845BAE" w:rsidRPr="00DD3F2E">
        <w:rPr>
          <w:rFonts w:ascii="Times New Roman" w:hAnsi="Times New Roman" w:cs="Times New Roman"/>
          <w:sz w:val="26"/>
          <w:szCs w:val="26"/>
        </w:rPr>
        <w:t>….</w:t>
      </w:r>
    </w:p>
    <w:p w14:paraId="79EE38A3" w14:textId="1BF1E22C" w:rsidR="00030CAD" w:rsidRPr="00DD3F2E" w:rsidRDefault="00030CAD" w:rsidP="00030CAD">
      <w:pPr>
        <w:pStyle w:val="Footer"/>
        <w:tabs>
          <w:tab w:val="right" w:leader="dot" w:pos="8600"/>
        </w:tabs>
        <w:spacing w:before="40" w:after="40" w:line="360" w:lineRule="auto"/>
        <w:rPr>
          <w:rFonts w:ascii="Times New Roman" w:hAnsi="Times New Roman" w:cs="Times New Roman"/>
          <w:sz w:val="28"/>
          <w:szCs w:val="28"/>
        </w:rPr>
      </w:pPr>
      <w:r w:rsidRPr="00DD3F2E">
        <w:rPr>
          <w:rFonts w:ascii="Times New Roman" w:hAnsi="Times New Roman" w:cs="Times New Roman"/>
          <w:bCs/>
          <w:sz w:val="28"/>
          <w:szCs w:val="28"/>
        </w:rPr>
        <w:t>Hình 3.</w:t>
      </w:r>
      <w:r w:rsidR="00BF3663" w:rsidRPr="00DD3F2E">
        <w:rPr>
          <w:rFonts w:ascii="Times New Roman" w:hAnsi="Times New Roman" w:cs="Times New Roman"/>
          <w:bCs/>
          <w:sz w:val="28"/>
          <w:szCs w:val="28"/>
        </w:rPr>
        <w:t xml:space="preserve">11 </w:t>
      </w:r>
      <w:r w:rsidRPr="00DD3F2E">
        <w:rPr>
          <w:rFonts w:ascii="Times New Roman" w:hAnsi="Times New Roman" w:cs="Times New Roman"/>
          <w:bCs/>
          <w:sz w:val="28"/>
          <w:szCs w:val="28"/>
        </w:rPr>
        <w:t>Mô hình chuyển đổi trạng thái phiếu nhập hàng</w:t>
      </w:r>
      <w:r w:rsidR="00D37593" w:rsidRPr="00DD3F2E">
        <w:rPr>
          <w:rFonts w:ascii="Times New Roman" w:hAnsi="Times New Roman" w:cs="Times New Roman"/>
          <w:sz w:val="28"/>
          <w:szCs w:val="28"/>
        </w:rPr>
        <w:t>……………….</w:t>
      </w:r>
      <w:r w:rsidR="00845BAE" w:rsidRPr="00DD3F2E">
        <w:rPr>
          <w:rFonts w:ascii="Times New Roman" w:hAnsi="Times New Roman" w:cs="Times New Roman"/>
          <w:sz w:val="26"/>
          <w:szCs w:val="26"/>
        </w:rPr>
        <w:t>……</w:t>
      </w:r>
    </w:p>
    <w:p w14:paraId="6482C89E" w14:textId="1BF06B20" w:rsidR="00845BAE" w:rsidRDefault="00845BAE" w:rsidP="00030CAD">
      <w:pPr>
        <w:pStyle w:val="Footer"/>
        <w:tabs>
          <w:tab w:val="right" w:leader="dot" w:pos="8600"/>
        </w:tabs>
        <w:spacing w:before="40" w:after="40" w:line="360" w:lineRule="auto"/>
        <w:rPr>
          <w:rFonts w:ascii="Times New Roman" w:hAnsi="Times New Roman" w:cs="Times New Roman"/>
          <w:sz w:val="28"/>
          <w:szCs w:val="28"/>
        </w:rPr>
      </w:pPr>
      <w:r w:rsidRPr="00DD3F2E">
        <w:rPr>
          <w:rFonts w:ascii="Times New Roman" w:hAnsi="Times New Roman" w:cs="Times New Roman"/>
          <w:sz w:val="28"/>
          <w:szCs w:val="28"/>
        </w:rPr>
        <w:t>Hình 3.12 Sơ đồ triển khai hệ thống……………………………………………</w:t>
      </w:r>
    </w:p>
    <w:p w14:paraId="61D157C1" w14:textId="77777777" w:rsidR="00D009C0" w:rsidRDefault="00D009C0" w:rsidP="00D009C0">
      <w:pPr>
        <w:pStyle w:val="Footer"/>
        <w:tabs>
          <w:tab w:val="clear" w:pos="4153"/>
          <w:tab w:val="clear" w:pos="8306"/>
          <w:tab w:val="center" w:pos="3402"/>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4.1 Giao diện đăng nhập</w:t>
      </w:r>
    </w:p>
    <w:p w14:paraId="2E818573" w14:textId="0B3EBE46" w:rsidR="00D009C0" w:rsidRDefault="00D009C0" w:rsidP="00D009C0">
      <w:pPr>
        <w:pStyle w:val="Footer"/>
        <w:tabs>
          <w:tab w:val="clear" w:pos="4153"/>
          <w:tab w:val="clear" w:pos="8306"/>
          <w:tab w:val="center" w:pos="3402"/>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4.2 Giao diện đăng nhập với tư cách Admin</w:t>
      </w:r>
      <w:r>
        <w:rPr>
          <w:rFonts w:ascii="Times New Roman" w:hAnsi="Times New Roman" w:cs="Times New Roman"/>
          <w:bCs/>
          <w:sz w:val="26"/>
          <w:szCs w:val="26"/>
        </w:rPr>
        <w:tab/>
      </w:r>
      <w:r>
        <w:rPr>
          <w:rFonts w:ascii="Times New Roman" w:hAnsi="Times New Roman" w:cs="Times New Roman"/>
          <w:bCs/>
          <w:sz w:val="26"/>
          <w:szCs w:val="26"/>
        </w:rPr>
        <w:tab/>
        <w:t>19</w:t>
      </w:r>
    </w:p>
    <w:p w14:paraId="39E955C2" w14:textId="35099203" w:rsidR="00D009C0" w:rsidRDefault="00D009C0" w:rsidP="00D009C0">
      <w:pPr>
        <w:pStyle w:val="Footer"/>
        <w:tabs>
          <w:tab w:val="clear" w:pos="8306"/>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4.3 Giao diện đăng nhập với tư cách quản lí kho</w:t>
      </w:r>
      <w:r>
        <w:rPr>
          <w:rFonts w:ascii="Times New Roman" w:hAnsi="Times New Roman" w:cs="Times New Roman"/>
          <w:bCs/>
          <w:sz w:val="26"/>
          <w:szCs w:val="26"/>
        </w:rPr>
        <w:tab/>
        <w:t>20</w:t>
      </w:r>
    </w:p>
    <w:p w14:paraId="478BCA2B" w14:textId="6595A2AC" w:rsidR="00D009C0" w:rsidRDefault="00D009C0" w:rsidP="00D009C0">
      <w:pPr>
        <w:pStyle w:val="Footer"/>
        <w:tabs>
          <w:tab w:val="clear" w:pos="8306"/>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4.4 Giao diện đăng nhập với tư cách nhân viên nhập</w:t>
      </w:r>
      <w:r>
        <w:rPr>
          <w:rFonts w:ascii="Times New Roman" w:hAnsi="Times New Roman" w:cs="Times New Roman"/>
          <w:bCs/>
          <w:sz w:val="26"/>
          <w:szCs w:val="26"/>
        </w:rPr>
        <w:tab/>
        <w:t>20</w:t>
      </w:r>
    </w:p>
    <w:p w14:paraId="58D7B387" w14:textId="0E7A139F" w:rsidR="00D009C0" w:rsidRDefault="00D009C0" w:rsidP="00D009C0">
      <w:pPr>
        <w:pStyle w:val="Footer"/>
        <w:tabs>
          <w:tab w:val="clear" w:pos="8306"/>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lastRenderedPageBreak/>
        <w:t xml:space="preserve">Hình </w:t>
      </w:r>
      <w:r w:rsidRPr="005934E3">
        <w:rPr>
          <w:rFonts w:ascii="Times New Roman" w:hAnsi="Times New Roman" w:cs="Times New Roman"/>
          <w:bCs/>
          <w:sz w:val="26"/>
          <w:szCs w:val="26"/>
        </w:rPr>
        <w:t>4.5 Giao diện đăng nhập với tư cách nhân viên xuất</w:t>
      </w:r>
      <w:r>
        <w:rPr>
          <w:rFonts w:ascii="Times New Roman" w:hAnsi="Times New Roman" w:cs="Times New Roman"/>
          <w:bCs/>
          <w:sz w:val="26"/>
          <w:szCs w:val="26"/>
        </w:rPr>
        <w:tab/>
        <w:t>21</w:t>
      </w:r>
    </w:p>
    <w:p w14:paraId="660F2F10" w14:textId="7F6034AC" w:rsidR="00D009C0" w:rsidRDefault="00D009C0" w:rsidP="00D009C0">
      <w:pPr>
        <w:pStyle w:val="Footer"/>
        <w:tabs>
          <w:tab w:val="clear" w:pos="8306"/>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4.6 Giao diện thông tin cá nhân ADMIN</w:t>
      </w:r>
      <w:r>
        <w:rPr>
          <w:rFonts w:ascii="Times New Roman" w:hAnsi="Times New Roman" w:cs="Times New Roman"/>
          <w:bCs/>
          <w:sz w:val="26"/>
          <w:szCs w:val="26"/>
        </w:rPr>
        <w:tab/>
        <w:t>21</w:t>
      </w:r>
    </w:p>
    <w:p w14:paraId="6F8D5DAA" w14:textId="3574C14A" w:rsidR="00D009C0" w:rsidRDefault="00D009C0" w:rsidP="00D009C0">
      <w:pPr>
        <w:pStyle w:val="Footer"/>
        <w:tabs>
          <w:tab w:val="clear" w:pos="8306"/>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4.7 Giao diện thay đổi thông tin tài khoản</w:t>
      </w:r>
      <w:r>
        <w:rPr>
          <w:rFonts w:ascii="Times New Roman" w:hAnsi="Times New Roman" w:cs="Times New Roman"/>
          <w:bCs/>
          <w:sz w:val="26"/>
          <w:szCs w:val="26"/>
        </w:rPr>
        <w:tab/>
        <w:t>22</w:t>
      </w:r>
    </w:p>
    <w:p w14:paraId="1D4F2F55" w14:textId="4704E98C" w:rsidR="00D009C0" w:rsidRDefault="00D009C0" w:rsidP="00D009C0">
      <w:pPr>
        <w:pStyle w:val="Footer"/>
        <w:tabs>
          <w:tab w:val="clear" w:pos="8306"/>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4.8 Giao diện khi nhập mật khẩu mới không hợp lệ</w:t>
      </w:r>
      <w:r>
        <w:rPr>
          <w:rFonts w:ascii="Times New Roman" w:hAnsi="Times New Roman" w:cs="Times New Roman"/>
          <w:bCs/>
          <w:sz w:val="26"/>
          <w:szCs w:val="26"/>
        </w:rPr>
        <w:tab/>
        <w:t>22</w:t>
      </w:r>
    </w:p>
    <w:p w14:paraId="01D78B00" w14:textId="543558CE" w:rsidR="00D009C0" w:rsidRDefault="00D009C0" w:rsidP="00D009C0">
      <w:pPr>
        <w:pStyle w:val="Footer"/>
        <w:tabs>
          <w:tab w:val="clear" w:pos="8306"/>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4.9 Giao diện khi nhập mật khẩu cũ sai</w:t>
      </w:r>
      <w:r>
        <w:rPr>
          <w:rFonts w:ascii="Times New Roman" w:hAnsi="Times New Roman" w:cs="Times New Roman"/>
          <w:bCs/>
          <w:sz w:val="26"/>
          <w:szCs w:val="26"/>
        </w:rPr>
        <w:tab/>
        <w:t>23</w:t>
      </w:r>
    </w:p>
    <w:p w14:paraId="44FC3E8A" w14:textId="6ADC5479" w:rsidR="00D009C0" w:rsidRDefault="00D009C0" w:rsidP="00D009C0">
      <w:pPr>
        <w:pStyle w:val="Footer"/>
        <w:tabs>
          <w:tab w:val="clear" w:pos="8306"/>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4.10 Giao diện khi đổi mật khẩu thành công</w:t>
      </w:r>
      <w:r>
        <w:rPr>
          <w:rFonts w:ascii="Times New Roman" w:hAnsi="Times New Roman" w:cs="Times New Roman"/>
          <w:bCs/>
          <w:sz w:val="26"/>
          <w:szCs w:val="26"/>
        </w:rPr>
        <w:tab/>
        <w:t>23</w:t>
      </w:r>
    </w:p>
    <w:p w14:paraId="4C02E0C6" w14:textId="77777777" w:rsidR="00D009C0" w:rsidRDefault="00D009C0" w:rsidP="00D009C0">
      <w:pPr>
        <w:pStyle w:val="Footer"/>
        <w:tabs>
          <w:tab w:val="clear" w:pos="4153"/>
          <w:tab w:val="clear" w:pos="8306"/>
          <w:tab w:val="center" w:pos="1985"/>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ab/>
        <w:t xml:space="preserve">Hình </w:t>
      </w:r>
      <w:r w:rsidRPr="005934E3">
        <w:rPr>
          <w:rFonts w:ascii="Times New Roman" w:hAnsi="Times New Roman" w:cs="Times New Roman"/>
          <w:bCs/>
          <w:sz w:val="26"/>
          <w:szCs w:val="26"/>
        </w:rPr>
        <w:t xml:space="preserve">4.11 Mật khẩu được mã hóa BcryPassword và lưu vào cơ sở dữ liệu </w:t>
      </w:r>
    </w:p>
    <w:p w14:paraId="1BF80F2D" w14:textId="2085E730" w:rsidR="00D009C0" w:rsidRDefault="00D009C0" w:rsidP="00D009C0">
      <w:pPr>
        <w:pStyle w:val="Footer"/>
        <w:tabs>
          <w:tab w:val="clear" w:pos="4153"/>
          <w:tab w:val="clear" w:pos="8306"/>
          <w:tab w:val="center" w:pos="1985"/>
          <w:tab w:val="left" w:leader="dot" w:pos="8600"/>
        </w:tabs>
        <w:spacing w:before="40" w:after="40" w:line="360" w:lineRule="auto"/>
        <w:rPr>
          <w:rFonts w:ascii="Times New Roman" w:hAnsi="Times New Roman" w:cs="Times New Roman"/>
          <w:bCs/>
          <w:sz w:val="26"/>
          <w:szCs w:val="26"/>
        </w:rPr>
      </w:pPr>
      <w:r w:rsidRPr="005934E3">
        <w:rPr>
          <w:rFonts w:ascii="Times New Roman" w:hAnsi="Times New Roman" w:cs="Times New Roman"/>
          <w:bCs/>
          <w:sz w:val="26"/>
          <w:szCs w:val="26"/>
        </w:rPr>
        <w:t>để tăng tính bảo mật</w:t>
      </w:r>
      <w:r>
        <w:rPr>
          <w:rFonts w:ascii="Times New Roman" w:hAnsi="Times New Roman" w:cs="Times New Roman"/>
          <w:bCs/>
          <w:sz w:val="26"/>
          <w:szCs w:val="26"/>
        </w:rPr>
        <w:tab/>
      </w:r>
      <w:r>
        <w:rPr>
          <w:rFonts w:ascii="Times New Roman" w:hAnsi="Times New Roman" w:cs="Times New Roman"/>
          <w:bCs/>
          <w:sz w:val="26"/>
          <w:szCs w:val="26"/>
        </w:rPr>
        <w:tab/>
        <w:t>24</w:t>
      </w:r>
    </w:p>
    <w:p w14:paraId="166AF011" w14:textId="4D09BC70" w:rsidR="00D009C0" w:rsidRDefault="00D009C0" w:rsidP="00D009C0">
      <w:pPr>
        <w:pStyle w:val="Footer"/>
        <w:tabs>
          <w:tab w:val="clear" w:pos="8306"/>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4.12 Giao diện trang sản phẩm</w:t>
      </w:r>
      <w:r w:rsidRPr="005934E3">
        <w:rPr>
          <w:rFonts w:ascii="Times New Roman" w:hAnsi="Times New Roman" w:cs="Times New Roman"/>
          <w:bCs/>
          <w:sz w:val="26"/>
          <w:szCs w:val="26"/>
        </w:rPr>
        <w:tab/>
      </w:r>
      <w:r>
        <w:rPr>
          <w:rFonts w:ascii="Times New Roman" w:hAnsi="Times New Roman" w:cs="Times New Roman"/>
          <w:bCs/>
          <w:sz w:val="26"/>
          <w:szCs w:val="26"/>
        </w:rPr>
        <w:tab/>
        <w:t>24</w:t>
      </w:r>
    </w:p>
    <w:p w14:paraId="1F8870ED" w14:textId="7C062F83" w:rsidR="00D009C0" w:rsidRDefault="00D009C0" w:rsidP="00D009C0">
      <w:pPr>
        <w:pStyle w:val="Footer"/>
        <w:tabs>
          <w:tab w:val="clear" w:pos="8306"/>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4.13 Thông tin chi tiết sản phẩm laptop</w:t>
      </w:r>
      <w:r>
        <w:rPr>
          <w:rFonts w:ascii="Times New Roman" w:hAnsi="Times New Roman" w:cs="Times New Roman"/>
          <w:bCs/>
          <w:sz w:val="26"/>
          <w:szCs w:val="26"/>
        </w:rPr>
        <w:tab/>
        <w:t>24</w:t>
      </w:r>
    </w:p>
    <w:p w14:paraId="50610924" w14:textId="3A4F1B84" w:rsidR="00D009C0" w:rsidRDefault="00D009C0" w:rsidP="00D009C0">
      <w:pPr>
        <w:pStyle w:val="Footer"/>
        <w:tabs>
          <w:tab w:val="clear" w:pos="8306"/>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4.14 Thông tin chi tiết sản phẩm PC</w:t>
      </w:r>
      <w:r>
        <w:rPr>
          <w:rFonts w:ascii="Times New Roman" w:hAnsi="Times New Roman" w:cs="Times New Roman"/>
          <w:bCs/>
          <w:sz w:val="26"/>
          <w:szCs w:val="26"/>
        </w:rPr>
        <w:tab/>
        <w:t>25</w:t>
      </w:r>
    </w:p>
    <w:p w14:paraId="35A88A23" w14:textId="7E872B37" w:rsidR="00D009C0" w:rsidRDefault="00D009C0" w:rsidP="00D009C0">
      <w:pPr>
        <w:pStyle w:val="Footer"/>
        <w:tabs>
          <w:tab w:val="clear" w:pos="4153"/>
          <w:tab w:val="clear" w:pos="8306"/>
          <w:tab w:val="center" w:pos="3402"/>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4.15 Tìm kiếm sản phẩm</w:t>
      </w:r>
      <w:r>
        <w:rPr>
          <w:rFonts w:ascii="Times New Roman" w:hAnsi="Times New Roman" w:cs="Times New Roman"/>
          <w:bCs/>
          <w:sz w:val="26"/>
          <w:szCs w:val="26"/>
        </w:rPr>
        <w:tab/>
      </w:r>
      <w:r>
        <w:rPr>
          <w:rFonts w:ascii="Times New Roman" w:hAnsi="Times New Roman" w:cs="Times New Roman"/>
          <w:bCs/>
          <w:sz w:val="26"/>
          <w:szCs w:val="26"/>
        </w:rPr>
        <w:tab/>
        <w:t>25</w:t>
      </w:r>
    </w:p>
    <w:p w14:paraId="1DC83550" w14:textId="38D92132" w:rsidR="00D009C0" w:rsidRDefault="00D009C0" w:rsidP="00D009C0">
      <w:pPr>
        <w:pStyle w:val="Footer"/>
        <w:tabs>
          <w:tab w:val="clear" w:pos="4153"/>
          <w:tab w:val="clear" w:pos="8306"/>
          <w:tab w:val="center" w:pos="3969"/>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4.16 Giao diện sửa sản phẩm</w:t>
      </w:r>
      <w:r>
        <w:rPr>
          <w:rFonts w:ascii="Times New Roman" w:hAnsi="Times New Roman" w:cs="Times New Roman"/>
          <w:bCs/>
          <w:sz w:val="26"/>
          <w:szCs w:val="26"/>
        </w:rPr>
        <w:tab/>
      </w:r>
      <w:r>
        <w:rPr>
          <w:rFonts w:ascii="Times New Roman" w:hAnsi="Times New Roman" w:cs="Times New Roman"/>
          <w:bCs/>
          <w:sz w:val="26"/>
          <w:szCs w:val="26"/>
        </w:rPr>
        <w:tab/>
        <w:t>26</w:t>
      </w:r>
    </w:p>
    <w:p w14:paraId="24B1F450" w14:textId="42DC4F50" w:rsidR="00D009C0" w:rsidRDefault="00D009C0" w:rsidP="00D009C0">
      <w:pPr>
        <w:pStyle w:val="Footer"/>
        <w:tabs>
          <w:tab w:val="clear" w:pos="8306"/>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4.17 Giao diện tạo phiếu nhập kho</w:t>
      </w:r>
      <w:r>
        <w:rPr>
          <w:rFonts w:ascii="Times New Roman" w:hAnsi="Times New Roman" w:cs="Times New Roman"/>
          <w:bCs/>
          <w:sz w:val="26"/>
          <w:szCs w:val="26"/>
        </w:rPr>
        <w:tab/>
      </w:r>
      <w:r>
        <w:rPr>
          <w:rFonts w:ascii="Times New Roman" w:hAnsi="Times New Roman" w:cs="Times New Roman"/>
          <w:bCs/>
          <w:sz w:val="26"/>
          <w:szCs w:val="26"/>
        </w:rPr>
        <w:tab/>
        <w:t>26</w:t>
      </w:r>
    </w:p>
    <w:p w14:paraId="59F66805" w14:textId="7F72ED7A" w:rsidR="00D009C0" w:rsidRDefault="00D009C0" w:rsidP="00D009C0">
      <w:pPr>
        <w:pStyle w:val="Footer"/>
        <w:tabs>
          <w:tab w:val="clear" w:pos="4153"/>
          <w:tab w:val="clear" w:pos="8306"/>
          <w:tab w:val="center" w:pos="3402"/>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4.18 Chi tiết phiếu nhập</w:t>
      </w:r>
      <w:r>
        <w:rPr>
          <w:rFonts w:ascii="Times New Roman" w:hAnsi="Times New Roman" w:cs="Times New Roman"/>
          <w:bCs/>
          <w:sz w:val="26"/>
          <w:szCs w:val="26"/>
        </w:rPr>
        <w:tab/>
      </w:r>
      <w:r>
        <w:rPr>
          <w:rFonts w:ascii="Times New Roman" w:hAnsi="Times New Roman" w:cs="Times New Roman"/>
          <w:bCs/>
          <w:sz w:val="26"/>
          <w:szCs w:val="26"/>
        </w:rPr>
        <w:tab/>
        <w:t>27</w:t>
      </w:r>
    </w:p>
    <w:p w14:paraId="5D01622E" w14:textId="4BC61FB1" w:rsidR="00D009C0" w:rsidRPr="005934E3" w:rsidRDefault="00D009C0" w:rsidP="00D009C0">
      <w:pPr>
        <w:pStyle w:val="Footer"/>
        <w:tabs>
          <w:tab w:val="clear" w:pos="4153"/>
          <w:tab w:val="clear" w:pos="8306"/>
          <w:tab w:val="center" w:pos="3402"/>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897BD5">
        <w:rPr>
          <w:rFonts w:ascii="Times New Roman" w:hAnsi="Times New Roman" w:cs="Times New Roman"/>
          <w:bCs/>
          <w:sz w:val="26"/>
          <w:szCs w:val="26"/>
        </w:rPr>
        <w:t>4.19 Xuất file excel phiếu nhập</w:t>
      </w:r>
      <w:r>
        <w:rPr>
          <w:rFonts w:ascii="Times New Roman" w:hAnsi="Times New Roman" w:cs="Times New Roman"/>
          <w:bCs/>
          <w:sz w:val="26"/>
          <w:szCs w:val="26"/>
        </w:rPr>
        <w:tab/>
        <w:t>27</w:t>
      </w:r>
    </w:p>
    <w:p w14:paraId="19205ACD" w14:textId="47CFFBCC" w:rsidR="00D009C0" w:rsidRDefault="00D009C0" w:rsidP="00D009C0">
      <w:pPr>
        <w:pStyle w:val="Footer"/>
        <w:tabs>
          <w:tab w:val="clear" w:pos="8306"/>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4.20 Xuất file PDF phiếu nhập</w:t>
      </w:r>
      <w:r>
        <w:rPr>
          <w:rFonts w:ascii="Times New Roman" w:hAnsi="Times New Roman" w:cs="Times New Roman"/>
          <w:bCs/>
          <w:sz w:val="26"/>
          <w:szCs w:val="26"/>
        </w:rPr>
        <w:tab/>
      </w:r>
      <w:r>
        <w:rPr>
          <w:rFonts w:ascii="Times New Roman" w:hAnsi="Times New Roman" w:cs="Times New Roman"/>
          <w:bCs/>
          <w:sz w:val="26"/>
          <w:szCs w:val="26"/>
        </w:rPr>
        <w:tab/>
        <w:t>28</w:t>
      </w:r>
    </w:p>
    <w:p w14:paraId="09482705" w14:textId="19F64729" w:rsidR="00D009C0" w:rsidRDefault="00D009C0" w:rsidP="00D009C0">
      <w:pPr>
        <w:pStyle w:val="Footer"/>
        <w:tabs>
          <w:tab w:val="clear" w:pos="8306"/>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4.21 Giao diện tạo phiếu xuất kho</w:t>
      </w:r>
      <w:r>
        <w:rPr>
          <w:rFonts w:ascii="Times New Roman" w:hAnsi="Times New Roman" w:cs="Times New Roman"/>
          <w:bCs/>
          <w:sz w:val="26"/>
          <w:szCs w:val="26"/>
        </w:rPr>
        <w:tab/>
        <w:t>28</w:t>
      </w:r>
    </w:p>
    <w:p w14:paraId="300D954D" w14:textId="64551D35" w:rsidR="00D009C0" w:rsidRDefault="00D009C0" w:rsidP="00D009C0">
      <w:pPr>
        <w:pStyle w:val="Footer"/>
        <w:tabs>
          <w:tab w:val="clear" w:pos="4153"/>
          <w:tab w:val="clear" w:pos="8306"/>
          <w:tab w:val="center" w:pos="3261"/>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4.22 Chi tiết phiếu xuất</w:t>
      </w:r>
      <w:r>
        <w:rPr>
          <w:rFonts w:ascii="Times New Roman" w:hAnsi="Times New Roman" w:cs="Times New Roman"/>
          <w:bCs/>
          <w:sz w:val="26"/>
          <w:szCs w:val="26"/>
        </w:rPr>
        <w:tab/>
      </w:r>
      <w:r>
        <w:rPr>
          <w:rFonts w:ascii="Times New Roman" w:hAnsi="Times New Roman" w:cs="Times New Roman"/>
          <w:bCs/>
          <w:sz w:val="26"/>
          <w:szCs w:val="26"/>
        </w:rPr>
        <w:tab/>
        <w:t>29</w:t>
      </w:r>
    </w:p>
    <w:p w14:paraId="14258471" w14:textId="7E31F836" w:rsidR="00D009C0" w:rsidRDefault="00D009C0" w:rsidP="00D009C0">
      <w:pPr>
        <w:pStyle w:val="Footer"/>
        <w:tabs>
          <w:tab w:val="clear" w:pos="8306"/>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4.23 Xuất file excel phiếu xuất</w:t>
      </w:r>
      <w:r>
        <w:rPr>
          <w:rFonts w:ascii="Times New Roman" w:hAnsi="Times New Roman" w:cs="Times New Roman"/>
          <w:bCs/>
          <w:sz w:val="26"/>
          <w:szCs w:val="26"/>
        </w:rPr>
        <w:tab/>
      </w:r>
      <w:r>
        <w:rPr>
          <w:rFonts w:ascii="Times New Roman" w:hAnsi="Times New Roman" w:cs="Times New Roman"/>
          <w:bCs/>
          <w:sz w:val="26"/>
          <w:szCs w:val="26"/>
        </w:rPr>
        <w:tab/>
        <w:t>29</w:t>
      </w:r>
    </w:p>
    <w:p w14:paraId="7E5691E1" w14:textId="3C151865" w:rsidR="00D009C0" w:rsidRDefault="00D009C0" w:rsidP="00D009C0">
      <w:pPr>
        <w:pStyle w:val="Footer"/>
        <w:tabs>
          <w:tab w:val="clear" w:pos="4153"/>
          <w:tab w:val="clear" w:pos="8306"/>
          <w:tab w:val="center" w:pos="3969"/>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4.24 Xuất file PDF phiếu xuất</w:t>
      </w:r>
      <w:r w:rsidRPr="005934E3">
        <w:rPr>
          <w:rFonts w:ascii="Times New Roman" w:hAnsi="Times New Roman" w:cs="Times New Roman"/>
          <w:bCs/>
          <w:sz w:val="26"/>
          <w:szCs w:val="26"/>
        </w:rPr>
        <w:tab/>
      </w:r>
      <w:r>
        <w:rPr>
          <w:rFonts w:ascii="Times New Roman" w:hAnsi="Times New Roman" w:cs="Times New Roman"/>
          <w:bCs/>
          <w:sz w:val="26"/>
          <w:szCs w:val="26"/>
        </w:rPr>
        <w:tab/>
        <w:t>30</w:t>
      </w:r>
    </w:p>
    <w:p w14:paraId="5A2752BB" w14:textId="5F07C2AB" w:rsidR="00D009C0" w:rsidRDefault="00D009C0" w:rsidP="00D009C0">
      <w:pPr>
        <w:pStyle w:val="Footer"/>
        <w:tabs>
          <w:tab w:val="clear" w:pos="8306"/>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4.25 Giao diện nhập thông tin hàng hóa</w:t>
      </w:r>
      <w:r>
        <w:rPr>
          <w:rFonts w:ascii="Times New Roman" w:hAnsi="Times New Roman" w:cs="Times New Roman"/>
          <w:bCs/>
          <w:sz w:val="26"/>
          <w:szCs w:val="26"/>
        </w:rPr>
        <w:tab/>
        <w:t>30</w:t>
      </w:r>
    </w:p>
    <w:p w14:paraId="319DC2A6" w14:textId="6C0928AF" w:rsidR="00D009C0" w:rsidRDefault="00D009C0" w:rsidP="00D009C0">
      <w:pPr>
        <w:pStyle w:val="Footer"/>
        <w:tabs>
          <w:tab w:val="clear" w:pos="8306"/>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4.26 Giao diện xóa thông tin hàng hóa</w:t>
      </w:r>
      <w:r>
        <w:rPr>
          <w:rFonts w:ascii="Times New Roman" w:hAnsi="Times New Roman" w:cs="Times New Roman"/>
          <w:bCs/>
          <w:sz w:val="26"/>
          <w:szCs w:val="26"/>
        </w:rPr>
        <w:tab/>
        <w:t>31</w:t>
      </w:r>
    </w:p>
    <w:p w14:paraId="0C4137AB" w14:textId="6E3E4A36" w:rsidR="00D009C0" w:rsidRDefault="00D009C0" w:rsidP="00D009C0">
      <w:pPr>
        <w:pStyle w:val="Footer"/>
        <w:tabs>
          <w:tab w:val="clear" w:pos="8306"/>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4.27 Thống kê hàng hóa theo ngày</w:t>
      </w:r>
      <w:r>
        <w:rPr>
          <w:rFonts w:ascii="Times New Roman" w:hAnsi="Times New Roman" w:cs="Times New Roman"/>
          <w:bCs/>
          <w:sz w:val="26"/>
          <w:szCs w:val="26"/>
        </w:rPr>
        <w:tab/>
        <w:t>31</w:t>
      </w:r>
    </w:p>
    <w:p w14:paraId="3D015B09" w14:textId="4B00FF7E" w:rsidR="00D009C0" w:rsidRDefault="00D009C0" w:rsidP="00D009C0">
      <w:pPr>
        <w:pStyle w:val="Footer"/>
        <w:tabs>
          <w:tab w:val="clear" w:pos="8306"/>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4.28 Giao diện thêm nhân viên</w:t>
      </w:r>
      <w:r w:rsidRPr="005934E3">
        <w:rPr>
          <w:rFonts w:ascii="Times New Roman" w:hAnsi="Times New Roman" w:cs="Times New Roman"/>
          <w:bCs/>
          <w:sz w:val="26"/>
          <w:szCs w:val="26"/>
        </w:rPr>
        <w:tab/>
      </w:r>
      <w:r>
        <w:rPr>
          <w:rFonts w:ascii="Times New Roman" w:hAnsi="Times New Roman" w:cs="Times New Roman"/>
          <w:bCs/>
          <w:sz w:val="26"/>
          <w:szCs w:val="26"/>
        </w:rPr>
        <w:tab/>
        <w:t>32</w:t>
      </w:r>
    </w:p>
    <w:p w14:paraId="780E3FC8" w14:textId="2769297E" w:rsidR="00D009C0" w:rsidRDefault="00D009C0" w:rsidP="00D009C0">
      <w:pPr>
        <w:pStyle w:val="Footer"/>
        <w:tabs>
          <w:tab w:val="clear" w:pos="4153"/>
          <w:tab w:val="clear" w:pos="8306"/>
          <w:tab w:val="center" w:pos="3969"/>
          <w:tab w:val="left" w:leader="dot" w:pos="8600"/>
        </w:tabs>
        <w:spacing w:before="40" w:after="40" w:line="360" w:lineRule="auto"/>
        <w:rPr>
          <w:rFonts w:ascii="Times New Roman" w:hAnsi="Times New Roman" w:cs="Times New Roman"/>
          <w:bCs/>
          <w:sz w:val="26"/>
          <w:szCs w:val="26"/>
        </w:rPr>
      </w:pPr>
      <w:r>
        <w:rPr>
          <w:rFonts w:ascii="Times New Roman" w:hAnsi="Times New Roman" w:cs="Times New Roman"/>
          <w:bCs/>
          <w:sz w:val="26"/>
          <w:szCs w:val="26"/>
        </w:rPr>
        <w:t xml:space="preserve">Hình </w:t>
      </w:r>
      <w:r w:rsidRPr="005934E3">
        <w:rPr>
          <w:rFonts w:ascii="Times New Roman" w:hAnsi="Times New Roman" w:cs="Times New Roman"/>
          <w:bCs/>
          <w:sz w:val="26"/>
          <w:szCs w:val="26"/>
        </w:rPr>
        <w:t>4.29 Giao diện xóa nhân viên</w:t>
      </w:r>
      <w:r>
        <w:rPr>
          <w:rFonts w:ascii="Times New Roman" w:hAnsi="Times New Roman" w:cs="Times New Roman"/>
          <w:bCs/>
          <w:sz w:val="26"/>
          <w:szCs w:val="26"/>
        </w:rPr>
        <w:tab/>
      </w:r>
      <w:r>
        <w:rPr>
          <w:rFonts w:ascii="Times New Roman" w:hAnsi="Times New Roman" w:cs="Times New Roman"/>
          <w:bCs/>
          <w:sz w:val="26"/>
          <w:szCs w:val="26"/>
        </w:rPr>
        <w:tab/>
        <w:t>32</w:t>
      </w:r>
    </w:p>
    <w:p w14:paraId="714A7148" w14:textId="77777777" w:rsidR="00D009C0" w:rsidRPr="00DD3F2E" w:rsidRDefault="00D009C0" w:rsidP="00030CAD">
      <w:pPr>
        <w:pStyle w:val="Footer"/>
        <w:tabs>
          <w:tab w:val="right" w:leader="dot" w:pos="8600"/>
        </w:tabs>
        <w:spacing w:before="40" w:after="40" w:line="360" w:lineRule="auto"/>
        <w:rPr>
          <w:rFonts w:ascii="Times New Roman" w:hAnsi="Times New Roman" w:cs="Times New Roman"/>
          <w:bCs/>
          <w:sz w:val="28"/>
          <w:szCs w:val="28"/>
        </w:rPr>
      </w:pPr>
    </w:p>
    <w:p w14:paraId="4FAAB61C" w14:textId="63193B51" w:rsidR="00030CAD" w:rsidRPr="00DD3F2E" w:rsidRDefault="00030CAD" w:rsidP="00030CAD">
      <w:pPr>
        <w:pStyle w:val="Footer"/>
        <w:tabs>
          <w:tab w:val="right" w:leader="dot" w:pos="8600"/>
        </w:tabs>
        <w:spacing w:before="40" w:after="40" w:line="360" w:lineRule="auto"/>
        <w:jc w:val="center"/>
        <w:rPr>
          <w:rFonts w:ascii="Times New Roman" w:hAnsi="Times New Roman" w:cs="Times New Roman"/>
          <w:b/>
          <w:sz w:val="40"/>
          <w:szCs w:val="40"/>
        </w:rPr>
      </w:pPr>
    </w:p>
    <w:p w14:paraId="5A0588E3" w14:textId="21614CFA" w:rsidR="00030CAD" w:rsidRPr="00DD3F2E" w:rsidRDefault="00030CAD" w:rsidP="00030CAD">
      <w:pPr>
        <w:pStyle w:val="Footer"/>
        <w:tabs>
          <w:tab w:val="right" w:leader="dot" w:pos="8600"/>
        </w:tabs>
        <w:spacing w:before="40" w:after="40" w:line="360" w:lineRule="auto"/>
        <w:jc w:val="center"/>
        <w:rPr>
          <w:rFonts w:ascii="Times New Roman" w:hAnsi="Times New Roman" w:cs="Times New Roman"/>
          <w:b/>
          <w:sz w:val="40"/>
          <w:szCs w:val="40"/>
        </w:rPr>
      </w:pPr>
    </w:p>
    <w:p w14:paraId="048ADB9A" w14:textId="0869A1BD" w:rsidR="00D37593" w:rsidRDefault="00D37593" w:rsidP="00CE2B4E">
      <w:pPr>
        <w:spacing w:line="312" w:lineRule="auto"/>
        <w:jc w:val="center"/>
        <w:rPr>
          <w:rFonts w:ascii="Times New Roman" w:hAnsi="Times New Roman" w:cs="Times New Roman"/>
          <w:b/>
          <w:sz w:val="28"/>
          <w:szCs w:val="28"/>
        </w:rPr>
      </w:pPr>
    </w:p>
    <w:p w14:paraId="576E96C4" w14:textId="77777777" w:rsidR="00D009C0" w:rsidRPr="00DD3F2E" w:rsidRDefault="00D009C0" w:rsidP="00CE2B4E">
      <w:pPr>
        <w:spacing w:line="312" w:lineRule="auto"/>
        <w:jc w:val="center"/>
        <w:rPr>
          <w:rFonts w:ascii="Times New Roman" w:hAnsi="Times New Roman" w:cs="Times New Roman"/>
          <w:b/>
          <w:sz w:val="28"/>
          <w:szCs w:val="28"/>
        </w:rPr>
      </w:pPr>
    </w:p>
    <w:p w14:paraId="244F9741" w14:textId="30293F26" w:rsidR="00CE2B4E" w:rsidRPr="00DD3F2E" w:rsidRDefault="00CE2B4E" w:rsidP="00CE2B4E">
      <w:pPr>
        <w:numPr>
          <w:ilvl w:val="0"/>
          <w:numId w:val="4"/>
        </w:numPr>
        <w:spacing w:line="312" w:lineRule="auto"/>
        <w:rPr>
          <w:rFonts w:ascii="Times New Roman" w:hAnsi="Times New Roman" w:cs="Times New Roman"/>
          <w:sz w:val="30"/>
          <w:szCs w:val="30"/>
        </w:rPr>
      </w:pPr>
      <w:r w:rsidRPr="00DD3F2E">
        <w:rPr>
          <w:rFonts w:ascii="Times New Roman" w:hAnsi="Times New Roman" w:cs="Times New Roman"/>
          <w:b/>
          <w:sz w:val="30"/>
          <w:szCs w:val="30"/>
        </w:rPr>
        <w:t>GIỚI THIỆU HỆ THỐNG</w:t>
      </w:r>
    </w:p>
    <w:p w14:paraId="3968541F" w14:textId="41F7A8AC" w:rsidR="00530081" w:rsidRPr="00DD3F2E" w:rsidRDefault="00530081" w:rsidP="00530081">
      <w:pPr>
        <w:pStyle w:val="ListParagraph"/>
        <w:numPr>
          <w:ilvl w:val="0"/>
          <w:numId w:val="7"/>
        </w:numPr>
        <w:spacing w:line="312" w:lineRule="auto"/>
        <w:rPr>
          <w:rFonts w:ascii="Times New Roman" w:hAnsi="Times New Roman" w:cs="Times New Roman"/>
          <w:sz w:val="26"/>
          <w:szCs w:val="26"/>
        </w:rPr>
      </w:pPr>
      <w:r w:rsidRPr="00DD3F2E">
        <w:rPr>
          <w:rFonts w:ascii="Times New Roman" w:hAnsi="Times New Roman" w:cs="Times New Roman"/>
          <w:sz w:val="26"/>
          <w:szCs w:val="26"/>
        </w:rPr>
        <w:t xml:space="preserve">Phạm vi của đồ án </w:t>
      </w:r>
    </w:p>
    <w:p w14:paraId="0C30F138" w14:textId="63A18FC6" w:rsidR="00F667A3" w:rsidRPr="00DD3F2E" w:rsidRDefault="00F667A3" w:rsidP="00922271">
      <w:pPr>
        <w:pStyle w:val="ListParagraph"/>
        <w:spacing w:line="312" w:lineRule="auto"/>
        <w:ind w:left="567" w:firstLine="567"/>
        <w:rPr>
          <w:rFonts w:ascii="Times New Roman" w:hAnsi="Times New Roman" w:cs="Times New Roman"/>
          <w:sz w:val="26"/>
          <w:szCs w:val="26"/>
        </w:rPr>
      </w:pPr>
      <w:r w:rsidRPr="00DD3F2E">
        <w:rPr>
          <w:rFonts w:ascii="Times New Roman" w:hAnsi="Times New Roman" w:cs="Times New Roman"/>
          <w:sz w:val="26"/>
          <w:szCs w:val="26"/>
        </w:rPr>
        <w:t>Trong phạm vi đề tài này em sẽ nghiên cứu các vấn đề:</w:t>
      </w:r>
    </w:p>
    <w:p w14:paraId="48159BE9" w14:textId="6CCE5DCA" w:rsidR="00F667A3" w:rsidRPr="00DD3F2E" w:rsidRDefault="00F667A3" w:rsidP="00F667A3">
      <w:pPr>
        <w:pStyle w:val="ListParagraph"/>
        <w:numPr>
          <w:ilvl w:val="0"/>
          <w:numId w:val="24"/>
        </w:numPr>
        <w:spacing w:line="312" w:lineRule="auto"/>
        <w:rPr>
          <w:rFonts w:ascii="Times New Roman" w:hAnsi="Times New Roman" w:cs="Times New Roman"/>
          <w:sz w:val="26"/>
          <w:szCs w:val="26"/>
        </w:rPr>
      </w:pPr>
      <w:r w:rsidRPr="00DD3F2E">
        <w:rPr>
          <w:rFonts w:ascii="Times New Roman" w:hAnsi="Times New Roman" w:cs="Times New Roman"/>
          <w:sz w:val="26"/>
          <w:szCs w:val="26"/>
        </w:rPr>
        <w:t>Nghiên cứu về công tác quản lý hàng hóa của doanh nghiệp, đi sâu vào nghiên cứu và phân tích một hệ thống thông tin để xây dựng ứng dụng.</w:t>
      </w:r>
    </w:p>
    <w:p w14:paraId="43F10C6A" w14:textId="58A218E5" w:rsidR="00F667A3" w:rsidRPr="00DD3F2E" w:rsidRDefault="00F667A3" w:rsidP="00F667A3">
      <w:pPr>
        <w:pStyle w:val="ListParagraph"/>
        <w:numPr>
          <w:ilvl w:val="0"/>
          <w:numId w:val="24"/>
        </w:numPr>
        <w:spacing w:line="312" w:lineRule="auto"/>
        <w:rPr>
          <w:rFonts w:ascii="Times New Roman" w:hAnsi="Times New Roman" w:cs="Times New Roman"/>
          <w:sz w:val="26"/>
          <w:szCs w:val="26"/>
        </w:rPr>
      </w:pPr>
      <w:r w:rsidRPr="00DD3F2E">
        <w:rPr>
          <w:rFonts w:ascii="Times New Roman" w:hAnsi="Times New Roman" w:cs="Times New Roman"/>
          <w:sz w:val="26"/>
          <w:szCs w:val="26"/>
        </w:rPr>
        <w:t>Ứng dụng được xây dựng bằng ngôn ngữ lập trình Java, Java Swing và cơ sở dữ liệu được xây dựng bằng MySQL.</w:t>
      </w:r>
    </w:p>
    <w:p w14:paraId="2FF57117" w14:textId="2A33E4B0" w:rsidR="00530081" w:rsidRPr="00DD3F2E" w:rsidRDefault="00530081" w:rsidP="00530081">
      <w:pPr>
        <w:spacing w:line="312" w:lineRule="auto"/>
        <w:rPr>
          <w:rFonts w:ascii="Times New Roman" w:hAnsi="Times New Roman" w:cs="Times New Roman"/>
          <w:sz w:val="26"/>
          <w:szCs w:val="26"/>
        </w:rPr>
      </w:pPr>
    </w:p>
    <w:p w14:paraId="23D8FECB" w14:textId="4DFBFA56" w:rsidR="00E55D38" w:rsidRPr="00DD3F2E" w:rsidRDefault="00E55D38" w:rsidP="00E55D38">
      <w:pPr>
        <w:pStyle w:val="ListParagraph"/>
        <w:numPr>
          <w:ilvl w:val="0"/>
          <w:numId w:val="7"/>
        </w:numPr>
        <w:spacing w:line="312" w:lineRule="auto"/>
        <w:rPr>
          <w:rFonts w:ascii="Times New Roman" w:hAnsi="Times New Roman" w:cs="Times New Roman"/>
          <w:sz w:val="26"/>
          <w:szCs w:val="26"/>
        </w:rPr>
      </w:pPr>
      <w:r w:rsidRPr="00DD3F2E">
        <w:rPr>
          <w:rFonts w:ascii="Times New Roman" w:hAnsi="Times New Roman" w:cs="Times New Roman"/>
          <w:sz w:val="26"/>
          <w:szCs w:val="26"/>
        </w:rPr>
        <w:t>Mục tiêu của đồ án</w:t>
      </w:r>
    </w:p>
    <w:p w14:paraId="56BF8258" w14:textId="7712CEDE" w:rsidR="00E55D38" w:rsidRPr="00DD3F2E" w:rsidRDefault="00E55D38" w:rsidP="00922271">
      <w:pPr>
        <w:pStyle w:val="ListParagraph"/>
        <w:spacing w:line="312" w:lineRule="auto"/>
        <w:ind w:left="567" w:firstLine="567"/>
        <w:rPr>
          <w:rFonts w:ascii="Times New Roman" w:hAnsi="Times New Roman" w:cs="Times New Roman"/>
          <w:sz w:val="26"/>
          <w:szCs w:val="26"/>
        </w:rPr>
      </w:pPr>
      <w:r w:rsidRPr="00DD3F2E">
        <w:rPr>
          <w:rFonts w:ascii="Times New Roman" w:hAnsi="Times New Roman" w:cs="Times New Roman"/>
          <w:sz w:val="26"/>
          <w:szCs w:val="26"/>
        </w:rPr>
        <w:t>Đồ án “Quản lý kho máy tính” được xây dựng với mục đích nhằm hỗ trợ cho công tác quản lý kho máy tính một cách tốt hơn, giúp cho viêc điều chỉnh và bổ sung thông tin được thực hiện dễ dàng và chính xác. Việc tìm kiếm thông tin sẽ không mất nhiều thời gian, nâng cao hiệu quả công việc và tiết kiệm được nhiều thời gian.</w:t>
      </w:r>
    </w:p>
    <w:p w14:paraId="46D76078" w14:textId="77777777" w:rsidR="00E55D38" w:rsidRPr="00DD3F2E" w:rsidRDefault="00E55D38" w:rsidP="00E55D38">
      <w:pPr>
        <w:pStyle w:val="ListParagraph"/>
        <w:spacing w:line="312" w:lineRule="auto"/>
        <w:ind w:left="1080"/>
        <w:rPr>
          <w:rFonts w:ascii="Times New Roman" w:hAnsi="Times New Roman" w:cs="Times New Roman"/>
          <w:sz w:val="26"/>
          <w:szCs w:val="26"/>
        </w:rPr>
      </w:pPr>
    </w:p>
    <w:p w14:paraId="7524C69C" w14:textId="69670087" w:rsidR="00E55D38" w:rsidRPr="00DD3F2E" w:rsidRDefault="00E55D38" w:rsidP="00E55D38">
      <w:pPr>
        <w:pStyle w:val="ListParagraph"/>
        <w:numPr>
          <w:ilvl w:val="0"/>
          <w:numId w:val="7"/>
        </w:numPr>
        <w:spacing w:line="312" w:lineRule="auto"/>
        <w:rPr>
          <w:rFonts w:ascii="Times New Roman" w:hAnsi="Times New Roman" w:cs="Times New Roman"/>
          <w:sz w:val="26"/>
          <w:szCs w:val="26"/>
        </w:rPr>
      </w:pPr>
      <w:r w:rsidRPr="00DD3F2E">
        <w:rPr>
          <w:rFonts w:ascii="Times New Roman" w:hAnsi="Times New Roman" w:cs="Times New Roman"/>
          <w:sz w:val="26"/>
          <w:szCs w:val="26"/>
        </w:rPr>
        <w:t>Lý do chọn đề tài</w:t>
      </w:r>
    </w:p>
    <w:p w14:paraId="1BF9F781" w14:textId="7AC9B55B" w:rsidR="00582A15" w:rsidRPr="00DD3F2E" w:rsidRDefault="00582A15" w:rsidP="00922271">
      <w:pPr>
        <w:pStyle w:val="ListParagraph"/>
        <w:spacing w:line="312" w:lineRule="auto"/>
        <w:ind w:left="567" w:firstLine="513"/>
        <w:rPr>
          <w:rFonts w:ascii="Times New Roman" w:hAnsi="Times New Roman" w:cs="Times New Roman"/>
          <w:sz w:val="26"/>
          <w:szCs w:val="26"/>
        </w:rPr>
      </w:pPr>
      <w:r w:rsidRPr="00DD3F2E">
        <w:rPr>
          <w:rFonts w:ascii="Times New Roman" w:hAnsi="Times New Roman" w:cs="Times New Roman"/>
          <w:sz w:val="26"/>
          <w:szCs w:val="26"/>
        </w:rPr>
        <w:t>Thời buổi hiện nay, công nghệ thông tin đang dần dần thay đổi thành một phần không thể thiếu trong các hoạt động sinh hoạt và làm việc của con người. Chúng hỗ trợ phần lớn các công việc của c</w:t>
      </w:r>
      <w:r w:rsidR="00C31505" w:rsidRPr="00DD3F2E">
        <w:rPr>
          <w:rFonts w:ascii="Times New Roman" w:hAnsi="Times New Roman" w:cs="Times New Roman"/>
          <w:sz w:val="26"/>
          <w:szCs w:val="26"/>
        </w:rPr>
        <w:t>on</w:t>
      </w:r>
      <w:r w:rsidRPr="00DD3F2E">
        <w:rPr>
          <w:rFonts w:ascii="Times New Roman" w:hAnsi="Times New Roman" w:cs="Times New Roman"/>
          <w:sz w:val="26"/>
          <w:szCs w:val="26"/>
        </w:rPr>
        <w:t xml:space="preserve"> người mà không cần tốn nhiều sức lao động </w:t>
      </w:r>
      <w:r w:rsidR="00C31505" w:rsidRPr="00DD3F2E">
        <w:rPr>
          <w:rFonts w:ascii="Times New Roman" w:hAnsi="Times New Roman" w:cs="Times New Roman"/>
          <w:sz w:val="26"/>
          <w:szCs w:val="26"/>
        </w:rPr>
        <w:t>và</w:t>
      </w:r>
      <w:r w:rsidRPr="00DD3F2E">
        <w:rPr>
          <w:rFonts w:ascii="Times New Roman" w:hAnsi="Times New Roman" w:cs="Times New Roman"/>
          <w:sz w:val="26"/>
          <w:szCs w:val="26"/>
        </w:rPr>
        <w:t xml:space="preserve"> còn có độ chính xác gần như tuyệt đối. Qua đó khối lượng công việc và số lượng nhân viên cần phải làm được giảm thiểu đáng kể.</w:t>
      </w:r>
    </w:p>
    <w:p w14:paraId="7738096C" w14:textId="273F6131" w:rsidR="00C31505" w:rsidRPr="00DD3F2E" w:rsidRDefault="00582A15" w:rsidP="00922271">
      <w:pPr>
        <w:pStyle w:val="ListParagraph"/>
        <w:spacing w:line="312" w:lineRule="auto"/>
        <w:ind w:left="567" w:firstLine="513"/>
        <w:rPr>
          <w:rFonts w:ascii="Times New Roman" w:hAnsi="Times New Roman" w:cs="Times New Roman"/>
          <w:sz w:val="26"/>
          <w:szCs w:val="26"/>
        </w:rPr>
      </w:pPr>
      <w:r w:rsidRPr="00DD3F2E">
        <w:rPr>
          <w:rFonts w:ascii="Times New Roman" w:hAnsi="Times New Roman" w:cs="Times New Roman"/>
          <w:sz w:val="26"/>
          <w:szCs w:val="26"/>
        </w:rPr>
        <w:t xml:space="preserve">Là sinh viên được trang bị những kiến thức của các môn học như: Cơ sở dữ liệu, </w:t>
      </w:r>
      <w:r w:rsidR="00C31505" w:rsidRPr="00DD3F2E">
        <w:rPr>
          <w:rFonts w:ascii="Times New Roman" w:hAnsi="Times New Roman" w:cs="Times New Roman"/>
          <w:sz w:val="26"/>
          <w:szCs w:val="26"/>
        </w:rPr>
        <w:t>lập trình hướng đối tượng và kỹ thuật lập trình. Chúng em đã cùng nhau tiếp thu và vận dụng lý thuyết đó vào công việc thực tế nên chúng em đã chọn đề tài “Quản lý kho máy tính”.</w:t>
      </w:r>
    </w:p>
    <w:p w14:paraId="3189DC09" w14:textId="45D41D87" w:rsidR="00D37593" w:rsidRPr="00DD3F2E" w:rsidRDefault="00E55D38" w:rsidP="00E777AC">
      <w:pPr>
        <w:pStyle w:val="ListParagraph"/>
        <w:spacing w:line="312" w:lineRule="auto"/>
        <w:ind w:left="567" w:firstLine="513"/>
        <w:rPr>
          <w:rFonts w:ascii="Times New Roman" w:hAnsi="Times New Roman" w:cs="Times New Roman"/>
          <w:sz w:val="26"/>
          <w:szCs w:val="26"/>
        </w:rPr>
      </w:pPr>
      <w:r w:rsidRPr="00DD3F2E">
        <w:rPr>
          <w:rFonts w:ascii="Times New Roman" w:hAnsi="Times New Roman" w:cs="Times New Roman"/>
          <w:sz w:val="26"/>
          <w:szCs w:val="26"/>
        </w:rPr>
        <w:t>“Quản lý kho máy tính” là một ứng dụng</w:t>
      </w:r>
      <w:r w:rsidR="00582A15" w:rsidRPr="00DD3F2E">
        <w:rPr>
          <w:rFonts w:ascii="Times New Roman" w:hAnsi="Times New Roman" w:cs="Times New Roman"/>
          <w:sz w:val="26"/>
          <w:szCs w:val="26"/>
        </w:rPr>
        <w:t xml:space="preserve"> được tạo ra</w:t>
      </w:r>
      <w:r w:rsidRPr="00DD3F2E">
        <w:rPr>
          <w:rFonts w:ascii="Times New Roman" w:hAnsi="Times New Roman" w:cs="Times New Roman"/>
          <w:sz w:val="26"/>
          <w:szCs w:val="26"/>
        </w:rPr>
        <w:t xml:space="preserve"> cần thiết để cho các doanh nghiệp có thể dễ dàng hơn trong việc kiểm soát số lượng thiết bị trong kho và </w:t>
      </w:r>
      <w:r w:rsidR="00507DC8" w:rsidRPr="00DD3F2E">
        <w:rPr>
          <w:rFonts w:ascii="Times New Roman" w:hAnsi="Times New Roman" w:cs="Times New Roman"/>
          <w:sz w:val="26"/>
          <w:szCs w:val="26"/>
        </w:rPr>
        <w:t xml:space="preserve">tình trạng xuất hàng, nhập hàng của kho </w:t>
      </w:r>
      <w:r w:rsidRPr="00DD3F2E">
        <w:rPr>
          <w:rFonts w:ascii="Times New Roman" w:hAnsi="Times New Roman" w:cs="Times New Roman"/>
          <w:sz w:val="26"/>
          <w:szCs w:val="26"/>
        </w:rPr>
        <w:t xml:space="preserve">trong thời gian làm việc.  </w:t>
      </w:r>
    </w:p>
    <w:p w14:paraId="5E82B490" w14:textId="6EF24378" w:rsidR="00C31505" w:rsidRPr="00DD3F2E" w:rsidRDefault="00C31505" w:rsidP="00C31505">
      <w:pPr>
        <w:pStyle w:val="ListParagraph"/>
        <w:numPr>
          <w:ilvl w:val="0"/>
          <w:numId w:val="7"/>
        </w:numPr>
        <w:spacing w:line="312" w:lineRule="auto"/>
        <w:rPr>
          <w:rFonts w:ascii="Times New Roman" w:hAnsi="Times New Roman" w:cs="Times New Roman"/>
          <w:sz w:val="26"/>
          <w:szCs w:val="26"/>
        </w:rPr>
      </w:pPr>
      <w:r w:rsidRPr="00DD3F2E">
        <w:rPr>
          <w:rFonts w:ascii="Times New Roman" w:hAnsi="Times New Roman" w:cs="Times New Roman"/>
          <w:sz w:val="26"/>
          <w:szCs w:val="26"/>
        </w:rPr>
        <w:t>Kết quả dự kiến đạt được</w:t>
      </w:r>
    </w:p>
    <w:p w14:paraId="5F1341F0" w14:textId="6DEB4619" w:rsidR="00C31505" w:rsidRPr="00DD3F2E" w:rsidRDefault="00C31505" w:rsidP="00922271">
      <w:pPr>
        <w:pStyle w:val="ListParagraph"/>
        <w:spacing w:line="312" w:lineRule="auto"/>
        <w:ind w:left="567" w:firstLine="567"/>
        <w:rPr>
          <w:rFonts w:ascii="Times New Roman" w:hAnsi="Times New Roman" w:cs="Times New Roman"/>
          <w:sz w:val="26"/>
          <w:szCs w:val="26"/>
        </w:rPr>
      </w:pPr>
      <w:r w:rsidRPr="00DD3F2E">
        <w:rPr>
          <w:rFonts w:ascii="Times New Roman" w:hAnsi="Times New Roman" w:cs="Times New Roman"/>
          <w:sz w:val="26"/>
          <w:szCs w:val="26"/>
        </w:rPr>
        <w:t>Ứng dụng “Quản lý kho máy tính” khi hoàn thành dự kiến đạt được những kết quả như sau:</w:t>
      </w:r>
    </w:p>
    <w:p w14:paraId="75ED29FC" w14:textId="5B2FB355" w:rsidR="00F667A3" w:rsidRPr="00DD3F2E" w:rsidRDefault="00F667A3" w:rsidP="00922271">
      <w:pPr>
        <w:pStyle w:val="ListParagraph"/>
        <w:spacing w:line="312" w:lineRule="auto"/>
        <w:ind w:left="567" w:firstLine="567"/>
        <w:rPr>
          <w:rFonts w:ascii="Times New Roman" w:hAnsi="Times New Roman" w:cs="Times New Roman"/>
          <w:sz w:val="26"/>
          <w:szCs w:val="26"/>
        </w:rPr>
      </w:pPr>
      <w:r w:rsidRPr="00DD3F2E">
        <w:rPr>
          <w:rFonts w:ascii="Times New Roman" w:hAnsi="Times New Roman" w:cs="Times New Roman"/>
          <w:sz w:val="26"/>
          <w:szCs w:val="26"/>
        </w:rPr>
        <w:tab/>
        <w:t xml:space="preserve">- </w:t>
      </w:r>
      <w:r w:rsidR="0073732D" w:rsidRPr="00DD3F2E">
        <w:rPr>
          <w:rFonts w:ascii="Times New Roman" w:hAnsi="Times New Roman" w:cs="Times New Roman"/>
          <w:sz w:val="26"/>
          <w:szCs w:val="26"/>
        </w:rPr>
        <w:t>Hoàn thành cài đặt phần mềm quản lí với các chức năng chính sau:</w:t>
      </w:r>
    </w:p>
    <w:p w14:paraId="24B0981D" w14:textId="5B2C7F0C" w:rsidR="0073732D" w:rsidRPr="00DD3F2E" w:rsidRDefault="0073732D" w:rsidP="00922271">
      <w:pPr>
        <w:pStyle w:val="ListParagraph"/>
        <w:spacing w:line="312" w:lineRule="auto"/>
        <w:ind w:left="567" w:firstLine="567"/>
        <w:rPr>
          <w:rFonts w:ascii="Times New Roman" w:hAnsi="Times New Roman" w:cs="Times New Roman"/>
          <w:sz w:val="26"/>
          <w:szCs w:val="26"/>
        </w:rPr>
      </w:pPr>
      <w:r w:rsidRPr="00DD3F2E">
        <w:rPr>
          <w:rFonts w:ascii="Times New Roman" w:hAnsi="Times New Roman" w:cs="Times New Roman"/>
          <w:sz w:val="26"/>
          <w:szCs w:val="26"/>
        </w:rPr>
        <w:tab/>
        <w:t xml:space="preserve">   + Cập nhật dữ liệu thông tin cho hệ thống</w:t>
      </w:r>
      <w:r w:rsidR="005874F7" w:rsidRPr="00DD3F2E">
        <w:rPr>
          <w:rFonts w:ascii="Times New Roman" w:hAnsi="Times New Roman" w:cs="Times New Roman"/>
          <w:sz w:val="26"/>
          <w:szCs w:val="26"/>
        </w:rPr>
        <w:t>:</w:t>
      </w:r>
    </w:p>
    <w:p w14:paraId="5512DF22" w14:textId="0CF3C665" w:rsidR="005874F7" w:rsidRPr="00DD3F2E" w:rsidRDefault="005874F7" w:rsidP="005874F7">
      <w:pPr>
        <w:pStyle w:val="ListParagraph"/>
        <w:numPr>
          <w:ilvl w:val="3"/>
          <w:numId w:val="28"/>
        </w:numPr>
        <w:spacing w:line="312" w:lineRule="auto"/>
        <w:ind w:left="2268" w:hanging="283"/>
        <w:rPr>
          <w:rFonts w:ascii="Times New Roman" w:hAnsi="Times New Roman" w:cs="Times New Roman"/>
          <w:sz w:val="26"/>
          <w:szCs w:val="26"/>
        </w:rPr>
      </w:pPr>
      <w:r w:rsidRPr="00DD3F2E">
        <w:rPr>
          <w:rFonts w:ascii="Times New Roman" w:hAnsi="Times New Roman" w:cs="Times New Roman"/>
          <w:sz w:val="26"/>
          <w:szCs w:val="26"/>
        </w:rPr>
        <w:t>Ứng dụng có thể thêm, sửa, xóa, cập nhật thông tin trên hệ thống</w:t>
      </w:r>
    </w:p>
    <w:p w14:paraId="01074F91" w14:textId="77777777" w:rsidR="0073732D" w:rsidRPr="00DD3F2E" w:rsidRDefault="0073732D" w:rsidP="0073732D">
      <w:pPr>
        <w:pStyle w:val="ListParagraph"/>
        <w:spacing w:line="312" w:lineRule="auto"/>
        <w:ind w:left="567" w:firstLine="567"/>
        <w:rPr>
          <w:rFonts w:ascii="Times New Roman" w:hAnsi="Times New Roman" w:cs="Times New Roman"/>
          <w:sz w:val="26"/>
          <w:szCs w:val="26"/>
        </w:rPr>
      </w:pPr>
      <w:r w:rsidRPr="00DD3F2E">
        <w:rPr>
          <w:rFonts w:ascii="Times New Roman" w:hAnsi="Times New Roman" w:cs="Times New Roman"/>
          <w:sz w:val="26"/>
          <w:szCs w:val="26"/>
        </w:rPr>
        <w:tab/>
        <w:t xml:space="preserve">   + Tìm kiếm thông tin về hàng hóa</w:t>
      </w:r>
    </w:p>
    <w:p w14:paraId="4FFFA19D" w14:textId="508D5129" w:rsidR="0073732D" w:rsidRPr="00DD3F2E" w:rsidRDefault="0073732D" w:rsidP="005874F7">
      <w:pPr>
        <w:pStyle w:val="ListParagraph"/>
        <w:numPr>
          <w:ilvl w:val="0"/>
          <w:numId w:val="40"/>
        </w:numPr>
        <w:spacing w:line="312" w:lineRule="auto"/>
        <w:ind w:left="2268" w:hanging="283"/>
        <w:rPr>
          <w:rFonts w:ascii="Times New Roman" w:hAnsi="Times New Roman" w:cs="Times New Roman"/>
          <w:sz w:val="26"/>
          <w:szCs w:val="26"/>
        </w:rPr>
      </w:pPr>
      <w:r w:rsidRPr="00DD3F2E">
        <w:rPr>
          <w:rFonts w:ascii="Times New Roman" w:hAnsi="Times New Roman" w:cs="Times New Roman"/>
          <w:sz w:val="26"/>
          <w:szCs w:val="26"/>
        </w:rPr>
        <w:lastRenderedPageBreak/>
        <w:t>Xem tất cả thông tin, hiện trạng về hàng hóa: theo tên máy, mã máy, đơn giá, RAM, CPU, …</w:t>
      </w:r>
    </w:p>
    <w:p w14:paraId="61F47A70" w14:textId="0F879E9C" w:rsidR="0073732D" w:rsidRPr="00DD3F2E" w:rsidRDefault="0073732D" w:rsidP="005874F7">
      <w:pPr>
        <w:pStyle w:val="ListParagraph"/>
        <w:numPr>
          <w:ilvl w:val="0"/>
          <w:numId w:val="40"/>
        </w:numPr>
        <w:spacing w:line="312" w:lineRule="auto"/>
        <w:ind w:left="2268" w:hanging="283"/>
        <w:rPr>
          <w:rFonts w:ascii="Times New Roman" w:hAnsi="Times New Roman" w:cs="Times New Roman"/>
          <w:sz w:val="26"/>
          <w:szCs w:val="26"/>
        </w:rPr>
      </w:pPr>
      <w:r w:rsidRPr="00DD3F2E">
        <w:rPr>
          <w:rFonts w:ascii="Times New Roman" w:hAnsi="Times New Roman" w:cs="Times New Roman"/>
          <w:sz w:val="26"/>
          <w:szCs w:val="26"/>
        </w:rPr>
        <w:t>Tìm kiếm hàng hóa: theo tên máy, mã máy, xuất xứ, …</w:t>
      </w:r>
    </w:p>
    <w:p w14:paraId="2B50D622" w14:textId="7AF9F98F" w:rsidR="0073732D" w:rsidRPr="00DD3F2E" w:rsidRDefault="0073732D" w:rsidP="0073732D">
      <w:pPr>
        <w:pStyle w:val="ListParagraph"/>
        <w:numPr>
          <w:ilvl w:val="0"/>
          <w:numId w:val="40"/>
        </w:numPr>
        <w:spacing w:line="312" w:lineRule="auto"/>
        <w:ind w:left="2268" w:hanging="283"/>
        <w:rPr>
          <w:rFonts w:ascii="Times New Roman" w:hAnsi="Times New Roman" w:cs="Times New Roman"/>
          <w:sz w:val="26"/>
          <w:szCs w:val="26"/>
        </w:rPr>
      </w:pPr>
      <w:r w:rsidRPr="00DD3F2E">
        <w:rPr>
          <w:rFonts w:ascii="Times New Roman" w:hAnsi="Times New Roman" w:cs="Times New Roman"/>
          <w:sz w:val="26"/>
          <w:szCs w:val="26"/>
        </w:rPr>
        <w:t>Phiếu xuất hàng, phiếu nhập hàng.</w:t>
      </w:r>
    </w:p>
    <w:p w14:paraId="727A164F" w14:textId="3CDECA22" w:rsidR="0073732D" w:rsidRPr="00DD3F2E" w:rsidRDefault="0073732D" w:rsidP="0073732D">
      <w:pPr>
        <w:spacing w:line="312" w:lineRule="auto"/>
        <w:rPr>
          <w:rFonts w:ascii="Times New Roman" w:hAnsi="Times New Roman" w:cs="Times New Roman"/>
          <w:sz w:val="26"/>
          <w:szCs w:val="26"/>
        </w:rPr>
      </w:pPr>
      <w:r w:rsidRPr="00DD3F2E">
        <w:rPr>
          <w:rFonts w:ascii="Times New Roman" w:hAnsi="Times New Roman" w:cs="Times New Roman"/>
          <w:sz w:val="26"/>
          <w:szCs w:val="26"/>
        </w:rPr>
        <w:tab/>
      </w:r>
      <w:r w:rsidRPr="00DD3F2E">
        <w:rPr>
          <w:rFonts w:ascii="Times New Roman" w:hAnsi="Times New Roman" w:cs="Times New Roman"/>
          <w:sz w:val="26"/>
          <w:szCs w:val="26"/>
        </w:rPr>
        <w:tab/>
        <w:t xml:space="preserve">    + Báo cáo thống kê:</w:t>
      </w:r>
    </w:p>
    <w:p w14:paraId="49FD449B" w14:textId="6B4E4C42" w:rsidR="0073732D" w:rsidRPr="00DD3F2E" w:rsidRDefault="0073732D" w:rsidP="0073732D">
      <w:pPr>
        <w:pStyle w:val="ListParagraph"/>
        <w:numPr>
          <w:ilvl w:val="3"/>
          <w:numId w:val="26"/>
        </w:numPr>
        <w:spacing w:line="312" w:lineRule="auto"/>
        <w:ind w:left="2268" w:hanging="283"/>
        <w:rPr>
          <w:rFonts w:ascii="Times New Roman" w:hAnsi="Times New Roman" w:cs="Times New Roman"/>
          <w:sz w:val="26"/>
          <w:szCs w:val="26"/>
        </w:rPr>
      </w:pPr>
      <w:r w:rsidRPr="00DD3F2E">
        <w:rPr>
          <w:rFonts w:ascii="Times New Roman" w:hAnsi="Times New Roman" w:cs="Times New Roman"/>
          <w:sz w:val="26"/>
          <w:szCs w:val="26"/>
        </w:rPr>
        <w:t>Thống kê tình trạng hàng hóa tồn kho</w:t>
      </w:r>
      <w:r w:rsidR="00A6441F" w:rsidRPr="00DD3F2E">
        <w:rPr>
          <w:rFonts w:ascii="Times New Roman" w:hAnsi="Times New Roman" w:cs="Times New Roman"/>
          <w:sz w:val="26"/>
          <w:szCs w:val="26"/>
        </w:rPr>
        <w:t>.</w:t>
      </w:r>
    </w:p>
    <w:p w14:paraId="21EFB8AD" w14:textId="1BB38B44" w:rsidR="00922271" w:rsidRPr="00DD3F2E" w:rsidRDefault="0073732D" w:rsidP="00922271">
      <w:pPr>
        <w:pStyle w:val="ListParagraph"/>
        <w:numPr>
          <w:ilvl w:val="3"/>
          <w:numId w:val="26"/>
        </w:numPr>
        <w:spacing w:line="312" w:lineRule="auto"/>
        <w:ind w:left="2268" w:hanging="283"/>
        <w:rPr>
          <w:rFonts w:ascii="Times New Roman" w:hAnsi="Times New Roman" w:cs="Times New Roman"/>
          <w:sz w:val="26"/>
          <w:szCs w:val="26"/>
        </w:rPr>
      </w:pPr>
      <w:r w:rsidRPr="00DD3F2E">
        <w:rPr>
          <w:rFonts w:ascii="Times New Roman" w:hAnsi="Times New Roman" w:cs="Times New Roman"/>
          <w:sz w:val="26"/>
          <w:szCs w:val="26"/>
        </w:rPr>
        <w:t xml:space="preserve">Thống kê tình trạng và số lượng hàng hóa </w:t>
      </w:r>
      <w:r w:rsidR="00640E2C" w:rsidRPr="00DD3F2E">
        <w:rPr>
          <w:rFonts w:ascii="Times New Roman" w:hAnsi="Times New Roman" w:cs="Times New Roman"/>
          <w:sz w:val="26"/>
          <w:szCs w:val="26"/>
        </w:rPr>
        <w:t>nhập kho.</w:t>
      </w:r>
    </w:p>
    <w:p w14:paraId="1E4F5E8A" w14:textId="65EA93F8" w:rsidR="00922271" w:rsidRPr="00DD3F2E" w:rsidRDefault="00922271" w:rsidP="00922271">
      <w:pPr>
        <w:spacing w:line="312" w:lineRule="auto"/>
        <w:rPr>
          <w:rFonts w:ascii="Times New Roman" w:hAnsi="Times New Roman" w:cs="Times New Roman"/>
        </w:rPr>
      </w:pPr>
    </w:p>
    <w:p w14:paraId="43777341" w14:textId="49C6C945" w:rsidR="00922271" w:rsidRPr="00DD3F2E" w:rsidRDefault="00922271" w:rsidP="00922271">
      <w:pPr>
        <w:pStyle w:val="ListParagraph"/>
        <w:numPr>
          <w:ilvl w:val="0"/>
          <w:numId w:val="4"/>
        </w:numPr>
        <w:spacing w:line="312" w:lineRule="auto"/>
        <w:rPr>
          <w:rFonts w:ascii="Times New Roman" w:hAnsi="Times New Roman" w:cs="Times New Roman"/>
          <w:b/>
          <w:bCs/>
          <w:sz w:val="30"/>
          <w:szCs w:val="30"/>
        </w:rPr>
      </w:pPr>
      <w:r w:rsidRPr="00DD3F2E">
        <w:rPr>
          <w:rFonts w:ascii="Times New Roman" w:hAnsi="Times New Roman" w:cs="Times New Roman"/>
          <w:b/>
          <w:bCs/>
          <w:sz w:val="30"/>
          <w:szCs w:val="30"/>
        </w:rPr>
        <w:t>Phân tích đề tài</w:t>
      </w:r>
    </w:p>
    <w:p w14:paraId="6A242F9C" w14:textId="20CD13F7" w:rsidR="00922271" w:rsidRPr="00DD3F2E" w:rsidRDefault="00922271" w:rsidP="00BD5C98">
      <w:pPr>
        <w:pStyle w:val="ListParagraph"/>
        <w:numPr>
          <w:ilvl w:val="0"/>
          <w:numId w:val="22"/>
        </w:numPr>
        <w:spacing w:line="312" w:lineRule="auto"/>
        <w:rPr>
          <w:rFonts w:ascii="Times New Roman" w:hAnsi="Times New Roman" w:cs="Times New Roman"/>
          <w:sz w:val="26"/>
          <w:szCs w:val="26"/>
        </w:rPr>
      </w:pPr>
      <w:r w:rsidRPr="00DD3F2E">
        <w:rPr>
          <w:rFonts w:ascii="Times New Roman" w:hAnsi="Times New Roman" w:cs="Times New Roman"/>
          <w:sz w:val="26"/>
          <w:szCs w:val="26"/>
        </w:rPr>
        <w:t>Phân tích yêu cầu hệ thống</w:t>
      </w:r>
    </w:p>
    <w:p w14:paraId="58566C58" w14:textId="7E2F2473" w:rsidR="00BD5C98" w:rsidRPr="00DD3F2E" w:rsidRDefault="00BD5C98" w:rsidP="00BD5C98">
      <w:pPr>
        <w:pStyle w:val="ListParagraph"/>
        <w:numPr>
          <w:ilvl w:val="1"/>
          <w:numId w:val="22"/>
        </w:numPr>
        <w:spacing w:line="312" w:lineRule="auto"/>
        <w:rPr>
          <w:rFonts w:ascii="Times New Roman" w:hAnsi="Times New Roman" w:cs="Times New Roman"/>
          <w:sz w:val="26"/>
          <w:szCs w:val="26"/>
        </w:rPr>
      </w:pPr>
      <w:r w:rsidRPr="00DD3F2E">
        <w:rPr>
          <w:rFonts w:ascii="Times New Roman" w:hAnsi="Times New Roman" w:cs="Times New Roman"/>
          <w:sz w:val="26"/>
          <w:szCs w:val="26"/>
        </w:rPr>
        <w:t>Quản lý phiếu xuất kho</w:t>
      </w:r>
    </w:p>
    <w:p w14:paraId="7B78BFDA" w14:textId="33638A99" w:rsidR="00BD5C98" w:rsidRPr="00DD3F2E" w:rsidRDefault="004E25B1" w:rsidP="004E25B1">
      <w:pPr>
        <w:pStyle w:val="ListParagraph"/>
        <w:spacing w:line="312" w:lineRule="auto"/>
        <w:ind w:left="1440"/>
        <w:rPr>
          <w:rFonts w:ascii="Times New Roman" w:hAnsi="Times New Roman" w:cs="Times New Roman"/>
          <w:sz w:val="26"/>
          <w:szCs w:val="26"/>
        </w:rPr>
      </w:pPr>
      <w:r w:rsidRPr="00DD3F2E">
        <w:rPr>
          <w:rFonts w:ascii="Times New Roman" w:hAnsi="Times New Roman" w:cs="Times New Roman"/>
          <w:sz w:val="26"/>
          <w:szCs w:val="26"/>
        </w:rPr>
        <w:t xml:space="preserve">- </w:t>
      </w:r>
      <w:r w:rsidR="00BD5C98" w:rsidRPr="00DD3F2E">
        <w:rPr>
          <w:rFonts w:ascii="Times New Roman" w:hAnsi="Times New Roman" w:cs="Times New Roman"/>
          <w:sz w:val="26"/>
          <w:szCs w:val="26"/>
        </w:rPr>
        <w:t>Khi thực hiện việc xuất kho thì hệ thống phải lưu trữ dữ liệu lại trong cơ sở dữ liệu</w:t>
      </w:r>
    </w:p>
    <w:p w14:paraId="0E603708" w14:textId="6EDEDB12" w:rsidR="00BD5C98" w:rsidRPr="00DD3F2E" w:rsidRDefault="004E25B1" w:rsidP="005874F7">
      <w:pPr>
        <w:pStyle w:val="ListParagraph"/>
        <w:spacing w:line="312" w:lineRule="auto"/>
        <w:ind w:left="993"/>
        <w:rPr>
          <w:rFonts w:ascii="Times New Roman" w:hAnsi="Times New Roman" w:cs="Times New Roman"/>
          <w:sz w:val="26"/>
          <w:szCs w:val="26"/>
        </w:rPr>
      </w:pPr>
      <w:r w:rsidRPr="00DD3F2E">
        <w:rPr>
          <w:rFonts w:ascii="Times New Roman" w:hAnsi="Times New Roman" w:cs="Times New Roman"/>
          <w:sz w:val="26"/>
          <w:szCs w:val="26"/>
        </w:rPr>
        <w:tab/>
        <w:t xml:space="preserve">- </w:t>
      </w:r>
      <w:r w:rsidR="005874F7" w:rsidRPr="00DD3F2E">
        <w:rPr>
          <w:rFonts w:ascii="Times New Roman" w:hAnsi="Times New Roman" w:cs="Times New Roman"/>
          <w:sz w:val="26"/>
          <w:szCs w:val="26"/>
        </w:rPr>
        <w:t xml:space="preserve">ADMIN </w:t>
      </w:r>
      <w:r w:rsidR="00A734DA" w:rsidRPr="00DD3F2E">
        <w:rPr>
          <w:rFonts w:ascii="Times New Roman" w:hAnsi="Times New Roman" w:cs="Times New Roman"/>
          <w:sz w:val="26"/>
          <w:szCs w:val="26"/>
        </w:rPr>
        <w:t>và quản lí kho</w:t>
      </w:r>
      <w:r w:rsidR="005874F7" w:rsidRPr="00DD3F2E">
        <w:rPr>
          <w:rFonts w:ascii="Times New Roman" w:hAnsi="Times New Roman" w:cs="Times New Roman"/>
          <w:sz w:val="26"/>
          <w:szCs w:val="26"/>
        </w:rPr>
        <w:t xml:space="preserve"> có thể thực hiện việc thay đổi thông tin trong phiếu xuất kho</w:t>
      </w:r>
    </w:p>
    <w:p w14:paraId="2699CFE3" w14:textId="417B2937" w:rsidR="00BD5C98" w:rsidRPr="00DD3F2E" w:rsidRDefault="00BD5C98" w:rsidP="00BD5C98">
      <w:pPr>
        <w:pStyle w:val="ListParagraph"/>
        <w:numPr>
          <w:ilvl w:val="1"/>
          <w:numId w:val="22"/>
        </w:numPr>
        <w:spacing w:line="312" w:lineRule="auto"/>
        <w:rPr>
          <w:rFonts w:ascii="Times New Roman" w:hAnsi="Times New Roman" w:cs="Times New Roman"/>
          <w:sz w:val="26"/>
          <w:szCs w:val="26"/>
        </w:rPr>
      </w:pPr>
      <w:r w:rsidRPr="00DD3F2E">
        <w:rPr>
          <w:rFonts w:ascii="Times New Roman" w:hAnsi="Times New Roman" w:cs="Times New Roman"/>
          <w:sz w:val="26"/>
          <w:szCs w:val="26"/>
        </w:rPr>
        <w:t>Quản lý phiếu nhập kho</w:t>
      </w:r>
    </w:p>
    <w:p w14:paraId="2CE8E9A4" w14:textId="5D9D59A4" w:rsidR="00BD5C98" w:rsidRPr="00DD3F2E" w:rsidRDefault="004E25B1" w:rsidP="004E25B1">
      <w:pPr>
        <w:pStyle w:val="ListParagraph"/>
        <w:spacing w:line="312" w:lineRule="auto"/>
        <w:ind w:left="993"/>
        <w:rPr>
          <w:rFonts w:ascii="Times New Roman" w:hAnsi="Times New Roman" w:cs="Times New Roman"/>
          <w:sz w:val="26"/>
          <w:szCs w:val="26"/>
        </w:rPr>
      </w:pPr>
      <w:r w:rsidRPr="00DD3F2E">
        <w:rPr>
          <w:rFonts w:ascii="Times New Roman" w:hAnsi="Times New Roman" w:cs="Times New Roman"/>
          <w:sz w:val="26"/>
          <w:szCs w:val="26"/>
        </w:rPr>
        <w:tab/>
        <w:t xml:space="preserve">- </w:t>
      </w:r>
      <w:r w:rsidR="00345C07" w:rsidRPr="00DD3F2E">
        <w:rPr>
          <w:rFonts w:ascii="Times New Roman" w:hAnsi="Times New Roman" w:cs="Times New Roman"/>
          <w:sz w:val="26"/>
          <w:szCs w:val="26"/>
        </w:rPr>
        <w:t>Khi thực hiện việc nhập kho thì hệ thống phải lưu trư dữ liệu lại trong cơ sở dữ liệu</w:t>
      </w:r>
      <w:r w:rsidR="00A734DA" w:rsidRPr="00DD3F2E">
        <w:rPr>
          <w:rFonts w:ascii="Times New Roman" w:hAnsi="Times New Roman" w:cs="Times New Roman"/>
          <w:sz w:val="26"/>
          <w:szCs w:val="26"/>
        </w:rPr>
        <w:t>.</w:t>
      </w:r>
    </w:p>
    <w:p w14:paraId="337BC8B1" w14:textId="2CF8BDFD" w:rsidR="002C579D" w:rsidRPr="00DD3F2E" w:rsidRDefault="004E25B1" w:rsidP="00777CCC">
      <w:pPr>
        <w:pStyle w:val="ListParagraph"/>
        <w:spacing w:line="312" w:lineRule="auto"/>
        <w:ind w:left="993"/>
        <w:rPr>
          <w:rFonts w:ascii="Times New Roman" w:hAnsi="Times New Roman" w:cs="Times New Roman"/>
          <w:sz w:val="26"/>
          <w:szCs w:val="26"/>
        </w:rPr>
      </w:pPr>
      <w:r w:rsidRPr="00DD3F2E">
        <w:rPr>
          <w:rFonts w:ascii="Times New Roman" w:hAnsi="Times New Roman" w:cs="Times New Roman"/>
          <w:sz w:val="26"/>
          <w:szCs w:val="26"/>
        </w:rPr>
        <w:tab/>
        <w:t xml:space="preserve">- </w:t>
      </w:r>
      <w:r w:rsidR="005874F7" w:rsidRPr="00DD3F2E">
        <w:rPr>
          <w:rFonts w:ascii="Times New Roman" w:hAnsi="Times New Roman" w:cs="Times New Roman"/>
          <w:sz w:val="26"/>
          <w:szCs w:val="26"/>
        </w:rPr>
        <w:t xml:space="preserve">ADMIN </w:t>
      </w:r>
      <w:r w:rsidR="00A734DA" w:rsidRPr="00DD3F2E">
        <w:rPr>
          <w:rFonts w:ascii="Times New Roman" w:hAnsi="Times New Roman" w:cs="Times New Roman"/>
          <w:sz w:val="26"/>
          <w:szCs w:val="26"/>
        </w:rPr>
        <w:t>và quản lí kho</w:t>
      </w:r>
      <w:r w:rsidR="005874F7" w:rsidRPr="00DD3F2E">
        <w:rPr>
          <w:rFonts w:ascii="Times New Roman" w:hAnsi="Times New Roman" w:cs="Times New Roman"/>
          <w:sz w:val="26"/>
          <w:szCs w:val="26"/>
        </w:rPr>
        <w:t xml:space="preserve"> có thể thực hiện việc thay đổi thông tin trong phiếu nhập kho</w:t>
      </w:r>
      <w:r w:rsidR="00A734DA" w:rsidRPr="00DD3F2E">
        <w:rPr>
          <w:rFonts w:ascii="Times New Roman" w:hAnsi="Times New Roman" w:cs="Times New Roman"/>
          <w:sz w:val="26"/>
          <w:szCs w:val="26"/>
        </w:rPr>
        <w:t>.</w:t>
      </w:r>
    </w:p>
    <w:p w14:paraId="38340C8C" w14:textId="3FD220AA" w:rsidR="002C579D" w:rsidRPr="00DD3F2E" w:rsidRDefault="002C579D" w:rsidP="002C579D">
      <w:pPr>
        <w:spacing w:line="312" w:lineRule="auto"/>
        <w:rPr>
          <w:rFonts w:ascii="Times New Roman" w:hAnsi="Times New Roman" w:cs="Times New Roman"/>
          <w:sz w:val="26"/>
          <w:szCs w:val="26"/>
        </w:rPr>
      </w:pPr>
    </w:p>
    <w:p w14:paraId="6C5640BD" w14:textId="4AEEF91A" w:rsidR="00BD5C98" w:rsidRPr="00DD3F2E" w:rsidRDefault="002C579D" w:rsidP="00BD5C98">
      <w:pPr>
        <w:pStyle w:val="ListParagraph"/>
        <w:numPr>
          <w:ilvl w:val="0"/>
          <w:numId w:val="22"/>
        </w:numPr>
        <w:spacing w:line="312" w:lineRule="auto"/>
        <w:rPr>
          <w:rFonts w:ascii="Times New Roman" w:hAnsi="Times New Roman" w:cs="Times New Roman"/>
          <w:sz w:val="26"/>
          <w:szCs w:val="26"/>
        </w:rPr>
      </w:pPr>
      <w:r w:rsidRPr="00DD3F2E">
        <w:rPr>
          <w:rFonts w:ascii="Times New Roman" w:hAnsi="Times New Roman" w:cs="Times New Roman"/>
          <w:sz w:val="26"/>
          <w:szCs w:val="26"/>
        </w:rPr>
        <w:t>Yêu cầu chức năng</w:t>
      </w:r>
      <w:r w:rsidRPr="00DD3F2E">
        <w:rPr>
          <w:rFonts w:ascii="Times New Roman" w:hAnsi="Times New Roman" w:cs="Times New Roman"/>
          <w:sz w:val="26"/>
          <w:szCs w:val="26"/>
        </w:rPr>
        <w:tab/>
      </w:r>
    </w:p>
    <w:p w14:paraId="7511BB36" w14:textId="7FB55336" w:rsidR="00922271" w:rsidRPr="00DD3F2E" w:rsidRDefault="002C579D" w:rsidP="0061413F">
      <w:pPr>
        <w:pStyle w:val="ListParagraph"/>
        <w:spacing w:line="312" w:lineRule="auto"/>
        <w:ind w:left="993"/>
        <w:rPr>
          <w:rFonts w:ascii="Times New Roman" w:hAnsi="Times New Roman" w:cs="Times New Roman"/>
          <w:sz w:val="26"/>
          <w:szCs w:val="26"/>
        </w:rPr>
      </w:pPr>
      <w:r w:rsidRPr="00DD3F2E">
        <w:rPr>
          <w:rFonts w:ascii="Times New Roman" w:hAnsi="Times New Roman" w:cs="Times New Roman"/>
          <w:sz w:val="26"/>
          <w:szCs w:val="26"/>
        </w:rPr>
        <w:t>2</w:t>
      </w:r>
      <w:r w:rsidR="0061413F" w:rsidRPr="00DD3F2E">
        <w:rPr>
          <w:rFonts w:ascii="Times New Roman" w:hAnsi="Times New Roman" w:cs="Times New Roman"/>
          <w:sz w:val="26"/>
          <w:szCs w:val="26"/>
        </w:rPr>
        <w:t>.1 Quản lý phiếu xuất kho</w:t>
      </w:r>
    </w:p>
    <w:p w14:paraId="421611DA" w14:textId="3DD4D944" w:rsidR="00BB1A9C" w:rsidRPr="00DD3F2E" w:rsidRDefault="00BB1A9C" w:rsidP="0061413F">
      <w:pPr>
        <w:pStyle w:val="ListParagraph"/>
        <w:spacing w:line="312" w:lineRule="auto"/>
        <w:ind w:left="993"/>
        <w:rPr>
          <w:rFonts w:ascii="Times New Roman" w:hAnsi="Times New Roman" w:cs="Times New Roman"/>
          <w:sz w:val="26"/>
          <w:szCs w:val="26"/>
        </w:rPr>
      </w:pPr>
      <w:r w:rsidRPr="00DD3F2E">
        <w:rPr>
          <w:rFonts w:ascii="Times New Roman" w:hAnsi="Times New Roman" w:cs="Times New Roman"/>
          <w:sz w:val="26"/>
          <w:szCs w:val="26"/>
        </w:rPr>
        <w:tab/>
        <w:t xml:space="preserve">- </w:t>
      </w:r>
      <w:r w:rsidR="009C5ABA" w:rsidRPr="00DD3F2E">
        <w:rPr>
          <w:rFonts w:ascii="Times New Roman" w:hAnsi="Times New Roman" w:cs="Times New Roman"/>
          <w:sz w:val="26"/>
          <w:szCs w:val="26"/>
        </w:rPr>
        <w:t>ADMIN, quản lí kho và nhân viên xuất</w:t>
      </w:r>
      <w:r w:rsidR="00BD5C98" w:rsidRPr="00DD3F2E">
        <w:rPr>
          <w:rFonts w:ascii="Times New Roman" w:hAnsi="Times New Roman" w:cs="Times New Roman"/>
          <w:sz w:val="26"/>
          <w:szCs w:val="26"/>
        </w:rPr>
        <w:t xml:space="preserve"> </w:t>
      </w:r>
      <w:r w:rsidRPr="00DD3F2E">
        <w:rPr>
          <w:rFonts w:ascii="Times New Roman" w:hAnsi="Times New Roman" w:cs="Times New Roman"/>
          <w:sz w:val="26"/>
          <w:szCs w:val="26"/>
        </w:rPr>
        <w:t>mới có thể làm phiếu xuất kho.</w:t>
      </w:r>
    </w:p>
    <w:p w14:paraId="1C19E40B" w14:textId="3EFB3C6F" w:rsidR="00171DE5" w:rsidRPr="00DD3F2E" w:rsidRDefault="00B43498" w:rsidP="0061413F">
      <w:pPr>
        <w:pStyle w:val="ListParagraph"/>
        <w:spacing w:line="312" w:lineRule="auto"/>
        <w:ind w:left="993"/>
        <w:rPr>
          <w:rFonts w:ascii="Times New Roman" w:hAnsi="Times New Roman" w:cs="Times New Roman"/>
          <w:sz w:val="26"/>
          <w:szCs w:val="26"/>
        </w:rPr>
      </w:pPr>
      <w:r w:rsidRPr="00DD3F2E">
        <w:rPr>
          <w:rFonts w:ascii="Times New Roman" w:hAnsi="Times New Roman" w:cs="Times New Roman"/>
          <w:sz w:val="26"/>
          <w:szCs w:val="26"/>
        </w:rPr>
        <w:tab/>
        <w:t xml:space="preserve">- Trong trường hợp nhân viên </w:t>
      </w:r>
      <w:r w:rsidR="00BD5C98" w:rsidRPr="00DD3F2E">
        <w:rPr>
          <w:rFonts w:ascii="Times New Roman" w:hAnsi="Times New Roman" w:cs="Times New Roman"/>
          <w:sz w:val="26"/>
          <w:szCs w:val="26"/>
        </w:rPr>
        <w:t xml:space="preserve">xuất </w:t>
      </w:r>
      <w:r w:rsidRPr="00DD3F2E">
        <w:rPr>
          <w:rFonts w:ascii="Times New Roman" w:hAnsi="Times New Roman" w:cs="Times New Roman"/>
          <w:sz w:val="26"/>
          <w:szCs w:val="26"/>
        </w:rPr>
        <w:t xml:space="preserve">nhập sai </w:t>
      </w:r>
      <w:r w:rsidR="009C5ABA" w:rsidRPr="00DD3F2E">
        <w:rPr>
          <w:rFonts w:ascii="Times New Roman" w:hAnsi="Times New Roman" w:cs="Times New Roman"/>
          <w:sz w:val="26"/>
          <w:szCs w:val="26"/>
        </w:rPr>
        <w:t xml:space="preserve">dữ liệu </w:t>
      </w:r>
      <w:r w:rsidRPr="00DD3F2E">
        <w:rPr>
          <w:rFonts w:ascii="Times New Roman" w:hAnsi="Times New Roman" w:cs="Times New Roman"/>
          <w:sz w:val="26"/>
          <w:szCs w:val="26"/>
        </w:rPr>
        <w:t>phiếu xuất kho thì phải báo cáo lại cho ADMIN</w:t>
      </w:r>
      <w:r w:rsidR="009C5ABA" w:rsidRPr="00DD3F2E">
        <w:rPr>
          <w:rFonts w:ascii="Times New Roman" w:hAnsi="Times New Roman" w:cs="Times New Roman"/>
          <w:sz w:val="26"/>
          <w:szCs w:val="26"/>
        </w:rPr>
        <w:t xml:space="preserve"> hoặc quản lí kho</w:t>
      </w:r>
      <w:r w:rsidRPr="00DD3F2E">
        <w:rPr>
          <w:rFonts w:ascii="Times New Roman" w:hAnsi="Times New Roman" w:cs="Times New Roman"/>
          <w:sz w:val="26"/>
          <w:szCs w:val="26"/>
        </w:rPr>
        <w:t xml:space="preserve">, </w:t>
      </w:r>
      <w:r w:rsidR="009C5ABA" w:rsidRPr="00DD3F2E">
        <w:rPr>
          <w:rFonts w:ascii="Times New Roman" w:hAnsi="Times New Roman" w:cs="Times New Roman"/>
          <w:sz w:val="26"/>
          <w:szCs w:val="26"/>
        </w:rPr>
        <w:t>ADMIN và quản lí kho</w:t>
      </w:r>
      <w:r w:rsidRPr="00DD3F2E">
        <w:rPr>
          <w:rFonts w:ascii="Times New Roman" w:hAnsi="Times New Roman" w:cs="Times New Roman"/>
          <w:sz w:val="26"/>
          <w:szCs w:val="26"/>
        </w:rPr>
        <w:t xml:space="preserve"> mới có 2 khả năng </w:t>
      </w:r>
      <w:r w:rsidR="009E0F8A" w:rsidRPr="00DD3F2E">
        <w:rPr>
          <w:rFonts w:ascii="Times New Roman" w:hAnsi="Times New Roman" w:cs="Times New Roman"/>
          <w:sz w:val="26"/>
          <w:szCs w:val="26"/>
        </w:rPr>
        <w:t xml:space="preserve">chỉnh sửa phiếu </w:t>
      </w:r>
      <w:r w:rsidRPr="00DD3F2E">
        <w:rPr>
          <w:rFonts w:ascii="Times New Roman" w:hAnsi="Times New Roman" w:cs="Times New Roman"/>
          <w:sz w:val="26"/>
          <w:szCs w:val="26"/>
        </w:rPr>
        <w:t>nhập kho và xuất kho.</w:t>
      </w:r>
    </w:p>
    <w:p w14:paraId="365C2C25" w14:textId="77777777" w:rsidR="009C5ABA" w:rsidRPr="00DD3F2E" w:rsidRDefault="009C5ABA" w:rsidP="0061413F">
      <w:pPr>
        <w:pStyle w:val="ListParagraph"/>
        <w:spacing w:line="312" w:lineRule="auto"/>
        <w:ind w:left="993"/>
        <w:rPr>
          <w:rFonts w:ascii="Times New Roman" w:hAnsi="Times New Roman" w:cs="Times New Roman"/>
          <w:sz w:val="26"/>
          <w:szCs w:val="26"/>
        </w:rPr>
      </w:pPr>
    </w:p>
    <w:p w14:paraId="592B1572" w14:textId="77777777" w:rsidR="00897BD5" w:rsidRDefault="00897BD5" w:rsidP="0061413F">
      <w:pPr>
        <w:pStyle w:val="ListParagraph"/>
        <w:spacing w:line="312" w:lineRule="auto"/>
        <w:ind w:left="993"/>
        <w:rPr>
          <w:rFonts w:ascii="Times New Roman" w:hAnsi="Times New Roman" w:cs="Times New Roman"/>
          <w:sz w:val="26"/>
          <w:szCs w:val="26"/>
        </w:rPr>
      </w:pPr>
    </w:p>
    <w:p w14:paraId="66CFB0BA" w14:textId="77777777" w:rsidR="00897BD5" w:rsidRDefault="00897BD5" w:rsidP="0061413F">
      <w:pPr>
        <w:pStyle w:val="ListParagraph"/>
        <w:spacing w:line="312" w:lineRule="auto"/>
        <w:ind w:left="993"/>
        <w:rPr>
          <w:rFonts w:ascii="Times New Roman" w:hAnsi="Times New Roman" w:cs="Times New Roman"/>
          <w:sz w:val="26"/>
          <w:szCs w:val="26"/>
        </w:rPr>
      </w:pPr>
    </w:p>
    <w:p w14:paraId="4E6A513D" w14:textId="64E2AB3A" w:rsidR="00BB1A9C" w:rsidRPr="00DD3F2E" w:rsidRDefault="002C579D" w:rsidP="0061413F">
      <w:pPr>
        <w:pStyle w:val="ListParagraph"/>
        <w:spacing w:line="312" w:lineRule="auto"/>
        <w:ind w:left="993"/>
        <w:rPr>
          <w:rFonts w:ascii="Times New Roman" w:hAnsi="Times New Roman" w:cs="Times New Roman"/>
          <w:sz w:val="26"/>
          <w:szCs w:val="26"/>
        </w:rPr>
      </w:pPr>
      <w:r w:rsidRPr="00DD3F2E">
        <w:rPr>
          <w:rFonts w:ascii="Times New Roman" w:hAnsi="Times New Roman" w:cs="Times New Roman"/>
          <w:sz w:val="26"/>
          <w:szCs w:val="26"/>
        </w:rPr>
        <w:t>2</w:t>
      </w:r>
      <w:r w:rsidR="00BB1A9C" w:rsidRPr="00DD3F2E">
        <w:rPr>
          <w:rFonts w:ascii="Times New Roman" w:hAnsi="Times New Roman" w:cs="Times New Roman"/>
          <w:sz w:val="26"/>
          <w:szCs w:val="26"/>
        </w:rPr>
        <w:t xml:space="preserve">.2 Quản lý phiếu nhập kho </w:t>
      </w:r>
    </w:p>
    <w:p w14:paraId="57ADE635" w14:textId="6BA1442D" w:rsidR="00BB1A9C" w:rsidRPr="00DD3F2E" w:rsidRDefault="00BB1A9C" w:rsidP="0061413F">
      <w:pPr>
        <w:pStyle w:val="ListParagraph"/>
        <w:spacing w:line="312" w:lineRule="auto"/>
        <w:ind w:left="993"/>
        <w:rPr>
          <w:rFonts w:ascii="Times New Roman" w:hAnsi="Times New Roman" w:cs="Times New Roman"/>
          <w:sz w:val="26"/>
          <w:szCs w:val="26"/>
        </w:rPr>
      </w:pPr>
      <w:r w:rsidRPr="00DD3F2E">
        <w:rPr>
          <w:rFonts w:ascii="Times New Roman" w:hAnsi="Times New Roman" w:cs="Times New Roman"/>
          <w:sz w:val="26"/>
          <w:szCs w:val="26"/>
        </w:rPr>
        <w:tab/>
      </w:r>
      <w:r w:rsidR="009C5ABA" w:rsidRPr="00DD3F2E">
        <w:rPr>
          <w:rFonts w:ascii="Times New Roman" w:hAnsi="Times New Roman" w:cs="Times New Roman"/>
          <w:sz w:val="26"/>
          <w:szCs w:val="26"/>
        </w:rPr>
        <w:t xml:space="preserve">- ADMIN, quản lí kho và nhân viên nhập </w:t>
      </w:r>
      <w:r w:rsidRPr="00DD3F2E">
        <w:rPr>
          <w:rFonts w:ascii="Times New Roman" w:hAnsi="Times New Roman" w:cs="Times New Roman"/>
          <w:sz w:val="26"/>
          <w:szCs w:val="26"/>
        </w:rPr>
        <w:t xml:space="preserve">mới có thể </w:t>
      </w:r>
      <w:r w:rsidR="009E0F8A" w:rsidRPr="00DD3F2E">
        <w:rPr>
          <w:rFonts w:ascii="Times New Roman" w:hAnsi="Times New Roman" w:cs="Times New Roman"/>
          <w:sz w:val="26"/>
          <w:szCs w:val="26"/>
        </w:rPr>
        <w:t>xuất</w:t>
      </w:r>
      <w:r w:rsidRPr="00DD3F2E">
        <w:rPr>
          <w:rFonts w:ascii="Times New Roman" w:hAnsi="Times New Roman" w:cs="Times New Roman"/>
          <w:sz w:val="26"/>
          <w:szCs w:val="26"/>
        </w:rPr>
        <w:t xml:space="preserve"> phiếu nhập kho.</w:t>
      </w:r>
    </w:p>
    <w:p w14:paraId="3E93A956" w14:textId="2184400E" w:rsidR="00B43498" w:rsidRPr="00DD3F2E" w:rsidRDefault="00B43498" w:rsidP="0061413F">
      <w:pPr>
        <w:pStyle w:val="ListParagraph"/>
        <w:spacing w:line="312" w:lineRule="auto"/>
        <w:ind w:left="993"/>
        <w:rPr>
          <w:rFonts w:ascii="Times New Roman" w:hAnsi="Times New Roman" w:cs="Times New Roman"/>
          <w:sz w:val="26"/>
          <w:szCs w:val="26"/>
        </w:rPr>
      </w:pPr>
      <w:r w:rsidRPr="00DD3F2E">
        <w:rPr>
          <w:rFonts w:ascii="Times New Roman" w:hAnsi="Times New Roman" w:cs="Times New Roman"/>
          <w:sz w:val="26"/>
          <w:szCs w:val="26"/>
        </w:rPr>
        <w:tab/>
        <w:t xml:space="preserve">- Trong trường hợp </w:t>
      </w:r>
      <w:r w:rsidR="00BD5C98" w:rsidRPr="00DD3F2E">
        <w:rPr>
          <w:rFonts w:ascii="Times New Roman" w:hAnsi="Times New Roman" w:cs="Times New Roman"/>
          <w:sz w:val="26"/>
          <w:szCs w:val="26"/>
        </w:rPr>
        <w:t>nhân viên</w:t>
      </w:r>
      <w:r w:rsidRPr="00DD3F2E">
        <w:rPr>
          <w:rFonts w:ascii="Times New Roman" w:hAnsi="Times New Roman" w:cs="Times New Roman"/>
          <w:sz w:val="26"/>
          <w:szCs w:val="26"/>
        </w:rPr>
        <w:t xml:space="preserve"> nhập kho nhập sai</w:t>
      </w:r>
      <w:r w:rsidR="009C5ABA" w:rsidRPr="00DD3F2E">
        <w:rPr>
          <w:rFonts w:ascii="Times New Roman" w:hAnsi="Times New Roman" w:cs="Times New Roman"/>
          <w:sz w:val="26"/>
          <w:szCs w:val="26"/>
        </w:rPr>
        <w:t xml:space="preserve"> dữ liệu</w:t>
      </w:r>
      <w:r w:rsidRPr="00DD3F2E">
        <w:rPr>
          <w:rFonts w:ascii="Times New Roman" w:hAnsi="Times New Roman" w:cs="Times New Roman"/>
          <w:sz w:val="26"/>
          <w:szCs w:val="26"/>
        </w:rPr>
        <w:t xml:space="preserve"> phiếu </w:t>
      </w:r>
      <w:r w:rsidR="000E6755" w:rsidRPr="00DD3F2E">
        <w:rPr>
          <w:rFonts w:ascii="Times New Roman" w:hAnsi="Times New Roman" w:cs="Times New Roman"/>
          <w:sz w:val="26"/>
          <w:szCs w:val="26"/>
        </w:rPr>
        <w:t xml:space="preserve">nhập hàng </w:t>
      </w:r>
      <w:r w:rsidRPr="00DD3F2E">
        <w:rPr>
          <w:rFonts w:ascii="Times New Roman" w:hAnsi="Times New Roman" w:cs="Times New Roman"/>
          <w:sz w:val="26"/>
          <w:szCs w:val="26"/>
        </w:rPr>
        <w:t>thì phải báo cáo lại cho ADMIN</w:t>
      </w:r>
      <w:r w:rsidR="009C5ABA" w:rsidRPr="00DD3F2E">
        <w:rPr>
          <w:rFonts w:ascii="Times New Roman" w:hAnsi="Times New Roman" w:cs="Times New Roman"/>
          <w:sz w:val="26"/>
          <w:szCs w:val="26"/>
        </w:rPr>
        <w:t xml:space="preserve"> hoặc quản lí khi</w:t>
      </w:r>
      <w:r w:rsidRPr="00DD3F2E">
        <w:rPr>
          <w:rFonts w:ascii="Times New Roman" w:hAnsi="Times New Roman" w:cs="Times New Roman"/>
          <w:sz w:val="26"/>
          <w:szCs w:val="26"/>
        </w:rPr>
        <w:t xml:space="preserve">, ADMIN </w:t>
      </w:r>
      <w:r w:rsidR="009C5ABA" w:rsidRPr="00DD3F2E">
        <w:rPr>
          <w:rFonts w:ascii="Times New Roman" w:hAnsi="Times New Roman" w:cs="Times New Roman"/>
          <w:sz w:val="26"/>
          <w:szCs w:val="26"/>
        </w:rPr>
        <w:t xml:space="preserve">và quản lí kho </w:t>
      </w:r>
      <w:r w:rsidRPr="00DD3F2E">
        <w:rPr>
          <w:rFonts w:ascii="Times New Roman" w:hAnsi="Times New Roman" w:cs="Times New Roman"/>
          <w:sz w:val="26"/>
          <w:szCs w:val="26"/>
        </w:rPr>
        <w:t xml:space="preserve">mới có 2 khả năng </w:t>
      </w:r>
      <w:r w:rsidR="009E0F8A" w:rsidRPr="00DD3F2E">
        <w:rPr>
          <w:rFonts w:ascii="Times New Roman" w:hAnsi="Times New Roman" w:cs="Times New Roman"/>
          <w:sz w:val="26"/>
          <w:szCs w:val="26"/>
        </w:rPr>
        <w:t xml:space="preserve">chỉnh sửa phiếu </w:t>
      </w:r>
      <w:r w:rsidRPr="00DD3F2E">
        <w:rPr>
          <w:rFonts w:ascii="Times New Roman" w:hAnsi="Times New Roman" w:cs="Times New Roman"/>
          <w:sz w:val="26"/>
          <w:szCs w:val="26"/>
        </w:rPr>
        <w:t>nhập kho và xuất kho.</w:t>
      </w:r>
    </w:p>
    <w:p w14:paraId="6E4C6569" w14:textId="489AC581" w:rsidR="002C579D" w:rsidRDefault="002C579D" w:rsidP="00BD5C98">
      <w:pPr>
        <w:pStyle w:val="ListParagraph"/>
        <w:spacing w:line="312" w:lineRule="auto"/>
        <w:ind w:left="993"/>
        <w:rPr>
          <w:rFonts w:ascii="Times New Roman" w:hAnsi="Times New Roman" w:cs="Times New Roman"/>
        </w:rPr>
      </w:pPr>
    </w:p>
    <w:p w14:paraId="7497B9B5" w14:textId="7BBC3868" w:rsidR="00D009C0" w:rsidRDefault="00D009C0" w:rsidP="00BD5C98">
      <w:pPr>
        <w:pStyle w:val="ListParagraph"/>
        <w:spacing w:line="312" w:lineRule="auto"/>
        <w:ind w:left="993"/>
        <w:rPr>
          <w:rFonts w:ascii="Times New Roman" w:hAnsi="Times New Roman" w:cs="Times New Roman"/>
        </w:rPr>
      </w:pPr>
    </w:p>
    <w:p w14:paraId="7ECCDE18" w14:textId="147149B7" w:rsidR="00D009C0" w:rsidRDefault="00D009C0" w:rsidP="00BD5C98">
      <w:pPr>
        <w:pStyle w:val="ListParagraph"/>
        <w:spacing w:line="312" w:lineRule="auto"/>
        <w:ind w:left="993"/>
        <w:rPr>
          <w:rFonts w:ascii="Times New Roman" w:hAnsi="Times New Roman" w:cs="Times New Roman"/>
        </w:rPr>
      </w:pPr>
    </w:p>
    <w:p w14:paraId="5925A2DB" w14:textId="77777777" w:rsidR="00D009C0" w:rsidRPr="00DD3F2E" w:rsidRDefault="00D009C0" w:rsidP="00BD5C98">
      <w:pPr>
        <w:pStyle w:val="ListParagraph"/>
        <w:spacing w:line="312" w:lineRule="auto"/>
        <w:ind w:left="993"/>
        <w:rPr>
          <w:rFonts w:ascii="Times New Roman" w:hAnsi="Times New Roman" w:cs="Times New Roman"/>
        </w:rPr>
      </w:pPr>
    </w:p>
    <w:p w14:paraId="1443BDFA" w14:textId="3804D677" w:rsidR="002C579D" w:rsidRPr="00DD3F2E" w:rsidRDefault="002C579D" w:rsidP="002C579D">
      <w:pPr>
        <w:pStyle w:val="ListParagraph"/>
        <w:numPr>
          <w:ilvl w:val="0"/>
          <w:numId w:val="4"/>
        </w:numPr>
        <w:spacing w:line="312" w:lineRule="auto"/>
        <w:rPr>
          <w:rFonts w:ascii="Times New Roman" w:hAnsi="Times New Roman" w:cs="Times New Roman"/>
          <w:b/>
          <w:bCs/>
          <w:sz w:val="30"/>
          <w:szCs w:val="30"/>
        </w:rPr>
      </w:pPr>
      <w:r w:rsidRPr="00DD3F2E">
        <w:rPr>
          <w:rFonts w:ascii="Times New Roman" w:hAnsi="Times New Roman" w:cs="Times New Roman"/>
          <w:b/>
          <w:bCs/>
          <w:sz w:val="30"/>
          <w:szCs w:val="30"/>
        </w:rPr>
        <w:t>Thiết kế hệ thống</w:t>
      </w:r>
    </w:p>
    <w:p w14:paraId="2CA45ACA" w14:textId="57CCE0DB" w:rsidR="002C579D" w:rsidRPr="00DD3F2E" w:rsidRDefault="002C579D" w:rsidP="002C579D">
      <w:pPr>
        <w:pStyle w:val="ListParagraph"/>
        <w:numPr>
          <w:ilvl w:val="0"/>
          <w:numId w:val="23"/>
        </w:numPr>
        <w:spacing w:line="312" w:lineRule="auto"/>
        <w:rPr>
          <w:rFonts w:ascii="Times New Roman" w:hAnsi="Times New Roman" w:cs="Times New Roman"/>
          <w:sz w:val="26"/>
          <w:szCs w:val="26"/>
        </w:rPr>
      </w:pPr>
      <w:r w:rsidRPr="00DD3F2E">
        <w:rPr>
          <w:rFonts w:ascii="Times New Roman" w:hAnsi="Times New Roman" w:cs="Times New Roman"/>
          <w:sz w:val="26"/>
          <w:szCs w:val="26"/>
        </w:rPr>
        <w:t>Mô hình các lớp – class diagram</w:t>
      </w:r>
    </w:p>
    <w:p w14:paraId="69DB1E94" w14:textId="5A4AAC91" w:rsidR="001C0325" w:rsidRPr="00DD3F2E" w:rsidRDefault="002321AB" w:rsidP="001C0325">
      <w:pPr>
        <w:pStyle w:val="ListParagraph"/>
        <w:spacing w:line="312" w:lineRule="auto"/>
        <w:ind w:left="426"/>
        <w:rPr>
          <w:rFonts w:ascii="Times New Roman" w:hAnsi="Times New Roman" w:cs="Times New Roman"/>
        </w:rPr>
      </w:pPr>
      <w:r w:rsidRPr="00DD3F2E">
        <w:rPr>
          <w:rFonts w:ascii="Times New Roman" w:hAnsi="Times New Roman" w:cs="Times New Roman"/>
          <w:noProof/>
        </w:rPr>
        <w:drawing>
          <wp:inline distT="0" distB="0" distL="0" distR="0" wp14:anchorId="3D4587CA" wp14:editId="4B9AA5BD">
            <wp:extent cx="5111156" cy="4343400"/>
            <wp:effectExtent l="0" t="0" r="0" b="0"/>
            <wp:docPr id="1" name="Picture 1"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 Excel&#10;&#10;Description automatically generated"/>
                    <pic:cNvPicPr/>
                  </pic:nvPicPr>
                  <pic:blipFill>
                    <a:blip r:embed="rId8"/>
                    <a:stretch>
                      <a:fillRect/>
                    </a:stretch>
                  </pic:blipFill>
                  <pic:spPr>
                    <a:xfrm>
                      <a:off x="0" y="0"/>
                      <a:ext cx="5114111" cy="4345911"/>
                    </a:xfrm>
                    <a:prstGeom prst="rect">
                      <a:avLst/>
                    </a:prstGeom>
                  </pic:spPr>
                </pic:pic>
              </a:graphicData>
            </a:graphic>
          </wp:inline>
        </w:drawing>
      </w:r>
    </w:p>
    <w:p w14:paraId="1A59C2E8" w14:textId="77777777" w:rsidR="00F818FE" w:rsidRPr="00DD3F2E" w:rsidRDefault="00F818FE" w:rsidP="00771BF4">
      <w:pPr>
        <w:pStyle w:val="ListParagraph"/>
        <w:spacing w:line="312" w:lineRule="auto"/>
        <w:ind w:left="426"/>
        <w:jc w:val="center"/>
        <w:rPr>
          <w:rFonts w:ascii="Times New Roman" w:hAnsi="Times New Roman" w:cs="Times New Roman"/>
        </w:rPr>
      </w:pPr>
    </w:p>
    <w:p w14:paraId="7DCB1EAC" w14:textId="6C4125F3" w:rsidR="00771BF4" w:rsidRPr="00DD3F2E" w:rsidRDefault="00771BF4" w:rsidP="00771BF4">
      <w:pPr>
        <w:pStyle w:val="ListParagraph"/>
        <w:spacing w:line="312" w:lineRule="auto"/>
        <w:ind w:left="426"/>
        <w:jc w:val="center"/>
        <w:rPr>
          <w:rFonts w:ascii="Times New Roman" w:hAnsi="Times New Roman" w:cs="Times New Roman"/>
          <w:sz w:val="26"/>
          <w:szCs w:val="26"/>
        </w:rPr>
      </w:pPr>
      <w:r w:rsidRPr="00DD3F2E">
        <w:rPr>
          <w:rFonts w:ascii="Times New Roman" w:hAnsi="Times New Roman" w:cs="Times New Roman"/>
          <w:sz w:val="26"/>
          <w:szCs w:val="26"/>
        </w:rPr>
        <w:t>Hình 3.1</w:t>
      </w:r>
    </w:p>
    <w:p w14:paraId="67FF9641" w14:textId="5334318D" w:rsidR="00F818FE" w:rsidRPr="00DD3F2E" w:rsidRDefault="00F818FE" w:rsidP="00771BF4">
      <w:pPr>
        <w:pStyle w:val="ListParagraph"/>
        <w:spacing w:line="312" w:lineRule="auto"/>
        <w:ind w:left="426"/>
        <w:jc w:val="center"/>
        <w:rPr>
          <w:rFonts w:ascii="Times New Roman" w:hAnsi="Times New Roman" w:cs="Times New Roman"/>
        </w:rPr>
      </w:pPr>
    </w:p>
    <w:p w14:paraId="145DC451" w14:textId="77777777" w:rsidR="00F818FE" w:rsidRPr="00DD3F2E" w:rsidRDefault="00F818FE" w:rsidP="00771BF4">
      <w:pPr>
        <w:pStyle w:val="ListParagraph"/>
        <w:spacing w:line="312" w:lineRule="auto"/>
        <w:ind w:left="426"/>
        <w:jc w:val="center"/>
        <w:rPr>
          <w:rFonts w:ascii="Times New Roman" w:hAnsi="Times New Roman" w:cs="Times New Roman"/>
        </w:rPr>
      </w:pPr>
    </w:p>
    <w:p w14:paraId="3EC416EE" w14:textId="1BCC8F7E" w:rsidR="00771BF4" w:rsidRPr="00DD3F2E" w:rsidRDefault="00CF06EE" w:rsidP="00771BF4">
      <w:pPr>
        <w:pStyle w:val="ListParagraph"/>
        <w:spacing w:line="312" w:lineRule="auto"/>
        <w:ind w:left="426"/>
        <w:jc w:val="center"/>
        <w:rPr>
          <w:rFonts w:ascii="Times New Roman" w:hAnsi="Times New Roman" w:cs="Times New Roman"/>
        </w:rPr>
      </w:pPr>
      <w:r w:rsidRPr="00DD3F2E">
        <w:rPr>
          <w:rFonts w:ascii="Times New Roman" w:hAnsi="Times New Roman" w:cs="Times New Roman"/>
        </w:rPr>
        <w:drawing>
          <wp:inline distT="0" distB="0" distL="0" distR="0" wp14:anchorId="11A985DB" wp14:editId="7EDE215D">
            <wp:extent cx="5231619" cy="29718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a:stretch>
                      <a:fillRect/>
                    </a:stretch>
                  </pic:blipFill>
                  <pic:spPr>
                    <a:xfrm>
                      <a:off x="0" y="0"/>
                      <a:ext cx="5236860" cy="2974777"/>
                    </a:xfrm>
                    <a:prstGeom prst="rect">
                      <a:avLst/>
                    </a:prstGeom>
                  </pic:spPr>
                </pic:pic>
              </a:graphicData>
            </a:graphic>
          </wp:inline>
        </w:drawing>
      </w:r>
    </w:p>
    <w:p w14:paraId="2A934DCA" w14:textId="274FD0B5" w:rsidR="00771BF4" w:rsidRPr="00DD3F2E" w:rsidRDefault="00771BF4" w:rsidP="00771BF4">
      <w:pPr>
        <w:pStyle w:val="ListParagraph"/>
        <w:spacing w:line="312" w:lineRule="auto"/>
        <w:ind w:left="426"/>
        <w:jc w:val="center"/>
        <w:rPr>
          <w:rFonts w:ascii="Times New Roman" w:hAnsi="Times New Roman" w:cs="Times New Roman"/>
          <w:sz w:val="26"/>
          <w:szCs w:val="26"/>
        </w:rPr>
      </w:pPr>
      <w:r w:rsidRPr="00DD3F2E">
        <w:rPr>
          <w:rFonts w:ascii="Times New Roman" w:hAnsi="Times New Roman" w:cs="Times New Roman"/>
          <w:sz w:val="26"/>
          <w:szCs w:val="26"/>
        </w:rPr>
        <w:lastRenderedPageBreak/>
        <w:t>Hình 3.2</w:t>
      </w:r>
    </w:p>
    <w:p w14:paraId="49AFD488" w14:textId="5BAC522C" w:rsidR="002C579D" w:rsidRPr="00DD3F2E" w:rsidRDefault="002C579D" w:rsidP="002C579D">
      <w:pPr>
        <w:pStyle w:val="ListParagraph"/>
        <w:numPr>
          <w:ilvl w:val="0"/>
          <w:numId w:val="23"/>
        </w:numPr>
        <w:spacing w:line="312" w:lineRule="auto"/>
        <w:rPr>
          <w:rFonts w:ascii="Times New Roman" w:hAnsi="Times New Roman" w:cs="Times New Roman"/>
          <w:sz w:val="26"/>
          <w:szCs w:val="26"/>
        </w:rPr>
      </w:pPr>
      <w:r w:rsidRPr="00DD3F2E">
        <w:rPr>
          <w:rFonts w:ascii="Times New Roman" w:hAnsi="Times New Roman" w:cs="Times New Roman"/>
          <w:sz w:val="26"/>
          <w:szCs w:val="26"/>
        </w:rPr>
        <w:t>Use case</w:t>
      </w:r>
    </w:p>
    <w:p w14:paraId="0118C33E" w14:textId="4C94C9A5" w:rsidR="00A031A6" w:rsidRPr="00DD3F2E" w:rsidRDefault="00A031A6" w:rsidP="00A031A6">
      <w:pPr>
        <w:pStyle w:val="ListParagraph"/>
        <w:numPr>
          <w:ilvl w:val="1"/>
          <w:numId w:val="23"/>
        </w:numPr>
        <w:spacing w:line="312" w:lineRule="auto"/>
        <w:rPr>
          <w:rFonts w:ascii="Times New Roman" w:hAnsi="Times New Roman" w:cs="Times New Roman"/>
          <w:sz w:val="26"/>
          <w:szCs w:val="26"/>
        </w:rPr>
      </w:pPr>
      <w:r w:rsidRPr="00DD3F2E">
        <w:rPr>
          <w:rFonts w:ascii="Times New Roman" w:hAnsi="Times New Roman" w:cs="Times New Roman"/>
          <w:sz w:val="26"/>
          <w:szCs w:val="26"/>
        </w:rPr>
        <w:t>Sơ đồ use case</w:t>
      </w:r>
    </w:p>
    <w:p w14:paraId="4F19B238" w14:textId="215D821C" w:rsidR="00A031A6" w:rsidRPr="00DD3F2E" w:rsidRDefault="0089795A" w:rsidP="00A031A6">
      <w:pPr>
        <w:spacing w:line="312" w:lineRule="auto"/>
        <w:rPr>
          <w:rFonts w:ascii="Times New Roman" w:hAnsi="Times New Roman" w:cs="Times New Roman"/>
        </w:rPr>
      </w:pPr>
      <w:r w:rsidRPr="00DD3F2E">
        <w:rPr>
          <w:rFonts w:ascii="Times New Roman" w:hAnsi="Times New Roman" w:cs="Times New Roman"/>
        </w:rPr>
        <w:drawing>
          <wp:inline distT="0" distB="0" distL="0" distR="0" wp14:anchorId="1B551D8D" wp14:editId="6C0CD84D">
            <wp:extent cx="5846445" cy="4260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6445" cy="4260215"/>
                    </a:xfrm>
                    <a:prstGeom prst="rect">
                      <a:avLst/>
                    </a:prstGeom>
                  </pic:spPr>
                </pic:pic>
              </a:graphicData>
            </a:graphic>
          </wp:inline>
        </w:drawing>
      </w:r>
    </w:p>
    <w:p w14:paraId="7E8BE349" w14:textId="7BA329B5" w:rsidR="00A031A6" w:rsidRPr="00DD3F2E" w:rsidRDefault="00A031A6" w:rsidP="00A031A6">
      <w:pPr>
        <w:spacing w:line="312" w:lineRule="auto"/>
        <w:jc w:val="center"/>
        <w:rPr>
          <w:rFonts w:ascii="Times New Roman" w:hAnsi="Times New Roman" w:cs="Times New Roman"/>
          <w:sz w:val="26"/>
          <w:szCs w:val="26"/>
        </w:rPr>
      </w:pPr>
      <w:r w:rsidRPr="00DD3F2E">
        <w:rPr>
          <w:rFonts w:ascii="Times New Roman" w:hAnsi="Times New Roman" w:cs="Times New Roman"/>
          <w:sz w:val="26"/>
          <w:szCs w:val="26"/>
        </w:rPr>
        <w:t>Hình 3.</w:t>
      </w:r>
      <w:r w:rsidR="00E7133F" w:rsidRPr="00DD3F2E">
        <w:rPr>
          <w:rFonts w:ascii="Times New Roman" w:hAnsi="Times New Roman" w:cs="Times New Roman"/>
          <w:sz w:val="26"/>
          <w:szCs w:val="26"/>
        </w:rPr>
        <w:t>3</w:t>
      </w:r>
    </w:p>
    <w:p w14:paraId="3CD0C25D" w14:textId="0ED393D5" w:rsidR="00F818FE" w:rsidRPr="00DD3F2E" w:rsidRDefault="00F818FE" w:rsidP="00A031A6">
      <w:pPr>
        <w:spacing w:line="312" w:lineRule="auto"/>
        <w:jc w:val="center"/>
        <w:rPr>
          <w:rFonts w:ascii="Times New Roman" w:hAnsi="Times New Roman" w:cs="Times New Roman"/>
        </w:rPr>
      </w:pPr>
    </w:p>
    <w:p w14:paraId="65DB11C4" w14:textId="20457FAB" w:rsidR="00171DE5" w:rsidRPr="00DD3F2E" w:rsidRDefault="00171DE5" w:rsidP="00A031A6">
      <w:pPr>
        <w:spacing w:line="312" w:lineRule="auto"/>
        <w:jc w:val="center"/>
        <w:rPr>
          <w:rFonts w:ascii="Times New Roman" w:hAnsi="Times New Roman" w:cs="Times New Roman"/>
        </w:rPr>
      </w:pPr>
    </w:p>
    <w:p w14:paraId="253F9971" w14:textId="13EE411F" w:rsidR="00171DE5" w:rsidRPr="00DD3F2E" w:rsidRDefault="00171DE5" w:rsidP="00A031A6">
      <w:pPr>
        <w:spacing w:line="312" w:lineRule="auto"/>
        <w:jc w:val="center"/>
        <w:rPr>
          <w:rFonts w:ascii="Times New Roman" w:hAnsi="Times New Roman" w:cs="Times New Roman"/>
        </w:rPr>
      </w:pPr>
    </w:p>
    <w:p w14:paraId="3644F729" w14:textId="77777777" w:rsidR="00171DE5" w:rsidRPr="00DD3F2E" w:rsidRDefault="00171DE5" w:rsidP="00A031A6">
      <w:pPr>
        <w:spacing w:line="312" w:lineRule="auto"/>
        <w:jc w:val="center"/>
        <w:rPr>
          <w:rFonts w:ascii="Times New Roman" w:hAnsi="Times New Roman" w:cs="Times New Roman"/>
        </w:rPr>
      </w:pPr>
    </w:p>
    <w:p w14:paraId="052486C9" w14:textId="69F99A74" w:rsidR="00343780" w:rsidRPr="00DD3F2E" w:rsidRDefault="00A031A6" w:rsidP="00343780">
      <w:pPr>
        <w:pStyle w:val="ListParagraph"/>
        <w:numPr>
          <w:ilvl w:val="1"/>
          <w:numId w:val="23"/>
        </w:numPr>
        <w:spacing w:line="312" w:lineRule="auto"/>
        <w:rPr>
          <w:rFonts w:ascii="Times New Roman" w:hAnsi="Times New Roman" w:cs="Times New Roman"/>
          <w:sz w:val="26"/>
          <w:szCs w:val="26"/>
        </w:rPr>
      </w:pPr>
      <w:r w:rsidRPr="00DD3F2E">
        <w:rPr>
          <w:rFonts w:ascii="Times New Roman" w:hAnsi="Times New Roman" w:cs="Times New Roman"/>
          <w:sz w:val="26"/>
          <w:szCs w:val="26"/>
        </w:rPr>
        <w:t>Mô tả use case</w:t>
      </w:r>
    </w:p>
    <w:p w14:paraId="760EEDF3" w14:textId="77777777" w:rsidR="00343780" w:rsidRPr="00DD3F2E" w:rsidRDefault="00343780" w:rsidP="00343780">
      <w:pPr>
        <w:pStyle w:val="ListParagraph"/>
        <w:numPr>
          <w:ilvl w:val="0"/>
          <w:numId w:val="21"/>
        </w:numPr>
        <w:spacing w:line="312" w:lineRule="auto"/>
        <w:rPr>
          <w:rFonts w:ascii="Times New Roman" w:hAnsi="Times New Roman" w:cs="Times New Roman"/>
          <w:sz w:val="26"/>
          <w:szCs w:val="26"/>
        </w:rPr>
      </w:pPr>
      <w:r w:rsidRPr="00DD3F2E">
        <w:rPr>
          <w:rFonts w:ascii="Times New Roman" w:hAnsi="Times New Roman" w:cs="Times New Roman"/>
          <w:bCs/>
          <w:sz w:val="26"/>
          <w:szCs w:val="26"/>
        </w:rPr>
        <w:t>Quản lý tài khoản: tác nhân có thể chỉnh sửa thông tin hồ sơ (thêm, sửa, xóa) và cập nhật lại lên hệ thống.</w:t>
      </w:r>
    </w:p>
    <w:p w14:paraId="0110A176" w14:textId="6859F4D0" w:rsidR="00343780" w:rsidRPr="00DD3F2E" w:rsidRDefault="00343780" w:rsidP="00343780">
      <w:pPr>
        <w:pStyle w:val="ListParagraph"/>
        <w:numPr>
          <w:ilvl w:val="0"/>
          <w:numId w:val="21"/>
        </w:numPr>
        <w:spacing w:line="312" w:lineRule="auto"/>
        <w:rPr>
          <w:rFonts w:ascii="Times New Roman" w:hAnsi="Times New Roman" w:cs="Times New Roman"/>
          <w:sz w:val="26"/>
          <w:szCs w:val="26"/>
        </w:rPr>
      </w:pPr>
      <w:r w:rsidRPr="00DD3F2E">
        <w:rPr>
          <w:rFonts w:ascii="Times New Roman" w:hAnsi="Times New Roman" w:cs="Times New Roman"/>
          <w:bCs/>
          <w:sz w:val="26"/>
          <w:szCs w:val="26"/>
        </w:rPr>
        <w:t>Tạo phiếu xuất kho: Phiếu được tạo khi hàng hoá được xuất đi.</w:t>
      </w:r>
    </w:p>
    <w:p w14:paraId="2CE038AC" w14:textId="35A9FC06" w:rsidR="00A031A6" w:rsidRPr="00DD3F2E" w:rsidRDefault="00A031A6" w:rsidP="00A031A6">
      <w:pPr>
        <w:pStyle w:val="ListParagraph"/>
        <w:numPr>
          <w:ilvl w:val="0"/>
          <w:numId w:val="21"/>
        </w:numPr>
        <w:spacing w:line="312" w:lineRule="auto"/>
        <w:rPr>
          <w:rFonts w:ascii="Times New Roman" w:hAnsi="Times New Roman" w:cs="Times New Roman"/>
          <w:sz w:val="26"/>
          <w:szCs w:val="26"/>
        </w:rPr>
      </w:pPr>
      <w:r w:rsidRPr="00DD3F2E">
        <w:rPr>
          <w:rFonts w:ascii="Times New Roman" w:hAnsi="Times New Roman" w:cs="Times New Roman"/>
          <w:bCs/>
          <w:sz w:val="26"/>
          <w:szCs w:val="26"/>
        </w:rPr>
        <w:t>Đăng xuất: các tác nhân thoát khỏi hệ thống.</w:t>
      </w:r>
    </w:p>
    <w:p w14:paraId="55364C05" w14:textId="1B8D0497" w:rsidR="00343780" w:rsidRPr="00DD3F2E" w:rsidRDefault="00343780" w:rsidP="00343780">
      <w:pPr>
        <w:pStyle w:val="ListParagraph"/>
        <w:numPr>
          <w:ilvl w:val="0"/>
          <w:numId w:val="21"/>
        </w:numPr>
        <w:spacing w:line="312" w:lineRule="auto"/>
        <w:rPr>
          <w:rFonts w:ascii="Times New Roman" w:hAnsi="Times New Roman" w:cs="Times New Roman"/>
          <w:sz w:val="26"/>
          <w:szCs w:val="26"/>
        </w:rPr>
      </w:pPr>
      <w:r w:rsidRPr="00DD3F2E">
        <w:rPr>
          <w:rFonts w:ascii="Times New Roman" w:hAnsi="Times New Roman" w:cs="Times New Roman"/>
          <w:bCs/>
          <w:sz w:val="26"/>
          <w:szCs w:val="26"/>
        </w:rPr>
        <w:t>Đăng nhập: các tác nhân đăng nhập vào hệ thống.</w:t>
      </w:r>
    </w:p>
    <w:p w14:paraId="30EAFA59" w14:textId="567E7544" w:rsidR="00A031A6" w:rsidRPr="00DD3F2E" w:rsidRDefault="00A031A6" w:rsidP="00A031A6">
      <w:pPr>
        <w:pStyle w:val="ListParagraph"/>
        <w:numPr>
          <w:ilvl w:val="0"/>
          <w:numId w:val="21"/>
        </w:numPr>
        <w:spacing w:line="312" w:lineRule="auto"/>
        <w:rPr>
          <w:rFonts w:ascii="Times New Roman" w:hAnsi="Times New Roman" w:cs="Times New Roman"/>
          <w:sz w:val="26"/>
          <w:szCs w:val="26"/>
        </w:rPr>
      </w:pPr>
      <w:r w:rsidRPr="00DD3F2E">
        <w:rPr>
          <w:rFonts w:ascii="Times New Roman" w:hAnsi="Times New Roman" w:cs="Times New Roman"/>
          <w:bCs/>
          <w:sz w:val="26"/>
          <w:szCs w:val="26"/>
        </w:rPr>
        <w:t>Đổi mật khẩu: các tác nhân thay đổi mật khẩu đăng nhập của bản thân hệ thống.</w:t>
      </w:r>
    </w:p>
    <w:p w14:paraId="4C659D60" w14:textId="327F6723" w:rsidR="00415F8F" w:rsidRPr="00DD3F2E" w:rsidRDefault="00415F8F" w:rsidP="00A031A6">
      <w:pPr>
        <w:pStyle w:val="ListParagraph"/>
        <w:numPr>
          <w:ilvl w:val="0"/>
          <w:numId w:val="21"/>
        </w:numPr>
        <w:spacing w:line="312" w:lineRule="auto"/>
        <w:rPr>
          <w:rFonts w:ascii="Times New Roman" w:hAnsi="Times New Roman" w:cs="Times New Roman"/>
          <w:sz w:val="26"/>
          <w:szCs w:val="26"/>
        </w:rPr>
      </w:pPr>
      <w:r w:rsidRPr="00DD3F2E">
        <w:rPr>
          <w:rFonts w:ascii="Times New Roman" w:hAnsi="Times New Roman" w:cs="Times New Roman"/>
          <w:bCs/>
          <w:sz w:val="26"/>
          <w:szCs w:val="26"/>
        </w:rPr>
        <w:t>Quản lí hàng hóa: tác nhân có thể chỉnh sửa thông tin của hàng hóa (thêm, sửa, xóa) và cập nhật lại lên hệ thống.</w:t>
      </w:r>
    </w:p>
    <w:p w14:paraId="71B6B828" w14:textId="630893AA" w:rsidR="00343780" w:rsidRPr="00DD3F2E" w:rsidRDefault="00343780" w:rsidP="00A031A6">
      <w:pPr>
        <w:pStyle w:val="ListParagraph"/>
        <w:numPr>
          <w:ilvl w:val="0"/>
          <w:numId w:val="21"/>
        </w:numPr>
        <w:spacing w:line="312" w:lineRule="auto"/>
        <w:rPr>
          <w:rFonts w:ascii="Times New Roman" w:hAnsi="Times New Roman" w:cs="Times New Roman"/>
          <w:sz w:val="26"/>
          <w:szCs w:val="26"/>
        </w:rPr>
      </w:pPr>
      <w:r w:rsidRPr="00DD3F2E">
        <w:rPr>
          <w:rFonts w:ascii="Times New Roman" w:hAnsi="Times New Roman" w:cs="Times New Roman"/>
          <w:bCs/>
          <w:sz w:val="26"/>
          <w:szCs w:val="26"/>
        </w:rPr>
        <w:t>Xem thống kê: Xem bảng thống kê lại doanh thu qua các ngày, tháng, quý, năm.</w:t>
      </w:r>
    </w:p>
    <w:p w14:paraId="5B15D4AC" w14:textId="102A2DF3" w:rsidR="00343780" w:rsidRPr="00DD3F2E" w:rsidRDefault="00343780" w:rsidP="00343780">
      <w:pPr>
        <w:pStyle w:val="ListParagraph"/>
        <w:numPr>
          <w:ilvl w:val="0"/>
          <w:numId w:val="21"/>
        </w:numPr>
        <w:spacing w:line="312" w:lineRule="auto"/>
        <w:rPr>
          <w:rFonts w:ascii="Times New Roman" w:hAnsi="Times New Roman" w:cs="Times New Roman"/>
          <w:sz w:val="26"/>
          <w:szCs w:val="26"/>
        </w:rPr>
      </w:pPr>
      <w:r w:rsidRPr="00DD3F2E">
        <w:rPr>
          <w:rFonts w:ascii="Times New Roman" w:hAnsi="Times New Roman" w:cs="Times New Roman"/>
          <w:bCs/>
          <w:sz w:val="26"/>
          <w:szCs w:val="26"/>
        </w:rPr>
        <w:lastRenderedPageBreak/>
        <w:t>Quản lý xuất kho: các tác nhân có thể xem chi tiết các hàng hoá được xuất khỏi kho.</w:t>
      </w:r>
    </w:p>
    <w:p w14:paraId="3D317C99" w14:textId="64198CDF" w:rsidR="00343780" w:rsidRPr="00DD3F2E" w:rsidRDefault="00343780" w:rsidP="00343780">
      <w:pPr>
        <w:pStyle w:val="ListParagraph"/>
        <w:numPr>
          <w:ilvl w:val="0"/>
          <w:numId w:val="21"/>
        </w:numPr>
        <w:spacing w:line="312" w:lineRule="auto"/>
        <w:rPr>
          <w:rFonts w:ascii="Times New Roman" w:hAnsi="Times New Roman" w:cs="Times New Roman"/>
          <w:sz w:val="26"/>
          <w:szCs w:val="26"/>
        </w:rPr>
      </w:pPr>
      <w:r w:rsidRPr="00DD3F2E">
        <w:rPr>
          <w:rFonts w:ascii="Times New Roman" w:hAnsi="Times New Roman" w:cs="Times New Roman"/>
          <w:bCs/>
          <w:sz w:val="26"/>
          <w:szCs w:val="26"/>
        </w:rPr>
        <w:t>Tạo phiếu nhập kho: Phiếu được tạo khi hàng hóa được nhập về</w:t>
      </w:r>
    </w:p>
    <w:p w14:paraId="3373DC52" w14:textId="36C3A66E" w:rsidR="00A031A6" w:rsidRPr="00DD3F2E" w:rsidRDefault="00A031A6" w:rsidP="00A031A6">
      <w:pPr>
        <w:pStyle w:val="ListParagraph"/>
        <w:numPr>
          <w:ilvl w:val="0"/>
          <w:numId w:val="21"/>
        </w:numPr>
        <w:spacing w:line="312" w:lineRule="auto"/>
        <w:rPr>
          <w:rFonts w:ascii="Times New Roman" w:hAnsi="Times New Roman" w:cs="Times New Roman"/>
          <w:sz w:val="26"/>
          <w:szCs w:val="26"/>
        </w:rPr>
      </w:pPr>
      <w:r w:rsidRPr="00DD3F2E">
        <w:rPr>
          <w:rFonts w:ascii="Times New Roman" w:hAnsi="Times New Roman" w:cs="Times New Roman"/>
          <w:bCs/>
          <w:sz w:val="26"/>
          <w:szCs w:val="26"/>
        </w:rPr>
        <w:t>Quản lý nhập kho: các tác nhân có thể xem chi tiết các hàng hoá được nhập vào kho.</w:t>
      </w:r>
    </w:p>
    <w:p w14:paraId="733E87E9" w14:textId="77777777" w:rsidR="00B43498" w:rsidRPr="00DD3F2E" w:rsidRDefault="00B43498" w:rsidP="0061413F">
      <w:pPr>
        <w:pStyle w:val="ListParagraph"/>
        <w:spacing w:line="312" w:lineRule="auto"/>
        <w:ind w:left="993"/>
        <w:rPr>
          <w:rFonts w:ascii="Times New Roman" w:hAnsi="Times New Roman" w:cs="Times New Roman"/>
        </w:rPr>
      </w:pPr>
    </w:p>
    <w:p w14:paraId="741929D2" w14:textId="0466527B" w:rsidR="0061413F" w:rsidRPr="00DD3F2E" w:rsidRDefault="0061413F" w:rsidP="0061413F">
      <w:pPr>
        <w:pStyle w:val="ListParagraph"/>
        <w:spacing w:line="312" w:lineRule="auto"/>
        <w:ind w:left="993"/>
        <w:rPr>
          <w:rFonts w:ascii="Times New Roman" w:hAnsi="Times New Roman" w:cs="Times New Roman"/>
        </w:rPr>
      </w:pPr>
    </w:p>
    <w:p w14:paraId="0862F62B" w14:textId="3C286656" w:rsidR="002C579D" w:rsidRPr="00DD3F2E" w:rsidRDefault="002C579D"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r w:rsidRPr="00DD3F2E">
        <w:rPr>
          <w:rFonts w:ascii="Times New Roman" w:hAnsi="Times New Roman" w:cs="Times New Roman"/>
          <w:bCs/>
          <w:sz w:val="26"/>
          <w:szCs w:val="26"/>
        </w:rPr>
        <w:t>3.3 Sơ đồ ERD</w:t>
      </w:r>
    </w:p>
    <w:p w14:paraId="74EAD232" w14:textId="22911CD7" w:rsidR="004E25B1" w:rsidRPr="00DD3F2E" w:rsidRDefault="005D7BBE" w:rsidP="005D7BBE">
      <w:pPr>
        <w:pStyle w:val="Footer"/>
        <w:tabs>
          <w:tab w:val="right" w:leader="dot" w:pos="8600"/>
        </w:tabs>
        <w:spacing w:before="40" w:after="40" w:line="360" w:lineRule="auto"/>
        <w:ind w:left="709" w:hanging="709"/>
        <w:rPr>
          <w:rFonts w:ascii="Times New Roman" w:hAnsi="Times New Roman" w:cs="Times New Roman"/>
          <w:b/>
        </w:rPr>
      </w:pPr>
      <w:r>
        <w:rPr>
          <w:rFonts w:ascii="Times New Roman" w:hAnsi="Times New Roman" w:cs="Times New Roman"/>
          <w:b/>
          <w:noProof/>
        </w:rPr>
        <w:drawing>
          <wp:inline distT="0" distB="0" distL="0" distR="0" wp14:anchorId="340C2538" wp14:editId="10E61E6B">
            <wp:extent cx="5846445" cy="2938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46445" cy="2938145"/>
                    </a:xfrm>
                    <a:prstGeom prst="rect">
                      <a:avLst/>
                    </a:prstGeom>
                  </pic:spPr>
                </pic:pic>
              </a:graphicData>
            </a:graphic>
          </wp:inline>
        </w:drawing>
      </w:r>
    </w:p>
    <w:p w14:paraId="0D1DD869" w14:textId="6278ACFF" w:rsidR="00E7133F" w:rsidRPr="00DD3F2E" w:rsidRDefault="00E7133F" w:rsidP="00E7133F">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r w:rsidRPr="00DD3F2E">
        <w:rPr>
          <w:rFonts w:ascii="Times New Roman" w:hAnsi="Times New Roman" w:cs="Times New Roman"/>
          <w:bCs/>
          <w:sz w:val="26"/>
          <w:szCs w:val="26"/>
        </w:rPr>
        <w:t>Hình 3.4</w:t>
      </w:r>
    </w:p>
    <w:p w14:paraId="5CD4E68B" w14:textId="77777777" w:rsidR="00171DE5" w:rsidRPr="00DD3F2E" w:rsidRDefault="00171DE5"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p>
    <w:p w14:paraId="25E06A36" w14:textId="77777777" w:rsidR="00171DE5" w:rsidRPr="00DD3F2E" w:rsidRDefault="00171DE5"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p>
    <w:p w14:paraId="0C5FFEED" w14:textId="2AB2F3F5" w:rsidR="00171DE5" w:rsidRDefault="00171DE5"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p>
    <w:p w14:paraId="2E45CB8E" w14:textId="469EE05A" w:rsidR="00D009C0" w:rsidRDefault="00D009C0"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p>
    <w:p w14:paraId="5811A766" w14:textId="384FD191" w:rsidR="00D009C0" w:rsidRDefault="00D009C0"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p>
    <w:p w14:paraId="69277586" w14:textId="29D48B52" w:rsidR="00D009C0" w:rsidRDefault="00D009C0"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p>
    <w:p w14:paraId="59F18302" w14:textId="213BC2BD" w:rsidR="00D009C0" w:rsidRDefault="00D009C0"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p>
    <w:p w14:paraId="0CAA8C6D" w14:textId="05D9FB2E" w:rsidR="00D009C0" w:rsidRDefault="00D009C0"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p>
    <w:p w14:paraId="1685D56D" w14:textId="2759758A" w:rsidR="00D009C0" w:rsidRDefault="00D009C0"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p>
    <w:p w14:paraId="2DFEF8CA" w14:textId="299B2611" w:rsidR="00D009C0" w:rsidRDefault="00D009C0"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p>
    <w:p w14:paraId="401014FF" w14:textId="440244AA" w:rsidR="00D009C0" w:rsidRDefault="00D009C0"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p>
    <w:p w14:paraId="26111948" w14:textId="7903ABBB" w:rsidR="00D009C0" w:rsidRDefault="00D009C0"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p>
    <w:p w14:paraId="1CE01734" w14:textId="77777777" w:rsidR="00D009C0" w:rsidRPr="00DD3F2E" w:rsidRDefault="00D009C0"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p>
    <w:p w14:paraId="6795E3ED" w14:textId="79A2E185" w:rsidR="00BF3663" w:rsidRPr="00DD3F2E" w:rsidRDefault="00BF3663"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r w:rsidRPr="00DD3F2E">
        <w:rPr>
          <w:rFonts w:ascii="Times New Roman" w:hAnsi="Times New Roman" w:cs="Times New Roman"/>
          <w:bCs/>
          <w:sz w:val="26"/>
          <w:szCs w:val="26"/>
        </w:rPr>
        <w:lastRenderedPageBreak/>
        <w:t>3.4 Acctivity Diagram</w:t>
      </w:r>
    </w:p>
    <w:p w14:paraId="78B29F01" w14:textId="4C3E7176" w:rsidR="00BF3663" w:rsidRPr="00DD3F2E" w:rsidRDefault="00D009C0"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t>3.4.1 Mô hình nghiệp vụ đăng nhập</w:t>
      </w:r>
    </w:p>
    <w:p w14:paraId="3E038686" w14:textId="4AE27BBA" w:rsidR="004A6717" w:rsidRPr="00DD3F2E" w:rsidRDefault="004A6717"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r w:rsidRPr="00DD3F2E">
        <w:rPr>
          <w:rFonts w:ascii="Times New Roman" w:hAnsi="Times New Roman" w:cs="Times New Roman"/>
          <w:bCs/>
          <w:noProof/>
          <w:sz w:val="26"/>
          <w:szCs w:val="26"/>
        </w:rPr>
        <w:drawing>
          <wp:inline distT="0" distB="0" distL="0" distR="0" wp14:anchorId="6DB179DD" wp14:editId="3C03EF9E">
            <wp:extent cx="5846445" cy="5273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6445" cy="5273675"/>
                    </a:xfrm>
                    <a:prstGeom prst="rect">
                      <a:avLst/>
                    </a:prstGeom>
                  </pic:spPr>
                </pic:pic>
              </a:graphicData>
            </a:graphic>
          </wp:inline>
        </w:drawing>
      </w:r>
    </w:p>
    <w:p w14:paraId="6853541A" w14:textId="0682DBA3" w:rsidR="00BF3663" w:rsidRPr="00DD3F2E" w:rsidRDefault="00BF3663"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r w:rsidRPr="00DD3F2E">
        <w:rPr>
          <w:rFonts w:ascii="Times New Roman" w:hAnsi="Times New Roman" w:cs="Times New Roman"/>
          <w:bCs/>
          <w:sz w:val="26"/>
          <w:szCs w:val="26"/>
        </w:rPr>
        <w:t>Hình 3.5 Mô hình nghiệp vụ đăng nhập</w:t>
      </w:r>
    </w:p>
    <w:p w14:paraId="6530B54F" w14:textId="0F4A72A9" w:rsidR="00BF3663" w:rsidRPr="00DD3F2E" w:rsidRDefault="00BF3663"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p>
    <w:p w14:paraId="7D8293B3" w14:textId="2664BED8" w:rsidR="004A6717" w:rsidRDefault="004A6717"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p>
    <w:p w14:paraId="01FA22BD" w14:textId="74135DF6" w:rsidR="00D009C0" w:rsidRDefault="00D009C0"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p>
    <w:p w14:paraId="26089424" w14:textId="3227F787" w:rsidR="00D009C0" w:rsidRDefault="00D009C0"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p>
    <w:p w14:paraId="424FD6B3" w14:textId="0BEC7702" w:rsidR="00D009C0" w:rsidRDefault="00D009C0"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p>
    <w:p w14:paraId="099E4360" w14:textId="178B5D78" w:rsidR="00D009C0" w:rsidRDefault="00D009C0"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p>
    <w:p w14:paraId="588D82C8" w14:textId="47DF29B8" w:rsidR="00D009C0" w:rsidRDefault="00D009C0"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p>
    <w:p w14:paraId="5750435F" w14:textId="3D3570F3" w:rsidR="00D009C0" w:rsidRDefault="00D009C0"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p>
    <w:p w14:paraId="463AE129" w14:textId="5BDCB54A" w:rsidR="00D009C0" w:rsidRDefault="00D009C0"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p>
    <w:p w14:paraId="3D23B817" w14:textId="1E5A2CE3" w:rsidR="00D009C0" w:rsidRDefault="00D009C0"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p>
    <w:p w14:paraId="0478D4D7" w14:textId="2A89DD73" w:rsidR="00D009C0" w:rsidRPr="00DD3F2E" w:rsidRDefault="00D009C0" w:rsidP="00D009C0">
      <w:pPr>
        <w:pStyle w:val="Footer"/>
        <w:tabs>
          <w:tab w:val="righ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lastRenderedPageBreak/>
        <w:t>3.4.2 Mô hình nghiệp vụ xuất kho</w:t>
      </w:r>
    </w:p>
    <w:p w14:paraId="0D454528" w14:textId="3E86ECF3" w:rsidR="00567D8A" w:rsidRPr="00DD3F2E" w:rsidRDefault="00E74D5B"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r w:rsidRPr="00DD3F2E">
        <w:rPr>
          <w:rFonts w:ascii="Times New Roman" w:hAnsi="Times New Roman" w:cs="Times New Roman"/>
          <w:bCs/>
          <w:noProof/>
          <w:sz w:val="26"/>
          <w:szCs w:val="26"/>
        </w:rPr>
        <w:drawing>
          <wp:inline distT="0" distB="0" distL="0" distR="0" wp14:anchorId="593CE9B6" wp14:editId="10DED73E">
            <wp:extent cx="5611008" cy="5287113"/>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1008" cy="5287113"/>
                    </a:xfrm>
                    <a:prstGeom prst="rect">
                      <a:avLst/>
                    </a:prstGeom>
                  </pic:spPr>
                </pic:pic>
              </a:graphicData>
            </a:graphic>
          </wp:inline>
        </w:drawing>
      </w:r>
    </w:p>
    <w:p w14:paraId="7AB966D2" w14:textId="77777777" w:rsidR="00567D8A" w:rsidRPr="00DD3F2E" w:rsidRDefault="00567D8A"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p>
    <w:p w14:paraId="23600CA1" w14:textId="28E4D51D" w:rsidR="00BF3663" w:rsidRPr="00DD3F2E" w:rsidRDefault="00BF3663"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r w:rsidRPr="00DD3F2E">
        <w:rPr>
          <w:rFonts w:ascii="Times New Roman" w:hAnsi="Times New Roman" w:cs="Times New Roman"/>
          <w:bCs/>
          <w:sz w:val="26"/>
          <w:szCs w:val="26"/>
        </w:rPr>
        <w:t>Hình 3.6 Mô hình nghiệp vụ phiếu xuất kho</w:t>
      </w:r>
    </w:p>
    <w:p w14:paraId="6DD08EA7" w14:textId="43B68071" w:rsidR="00BF3663" w:rsidRDefault="00BF3663"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p>
    <w:p w14:paraId="4B6A4332" w14:textId="46A0AE54" w:rsidR="00D009C0" w:rsidRDefault="00D009C0"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p>
    <w:p w14:paraId="1D4CAC34" w14:textId="2176F8A5" w:rsidR="00D009C0" w:rsidRDefault="00D009C0"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p>
    <w:p w14:paraId="6C2D9CCB" w14:textId="2CE50332" w:rsidR="00D009C0" w:rsidRDefault="00D009C0"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p>
    <w:p w14:paraId="68B85AEC" w14:textId="0384EDB3" w:rsidR="00D009C0" w:rsidRDefault="00D009C0"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p>
    <w:p w14:paraId="1D9F96F7" w14:textId="0E6F3848" w:rsidR="00D009C0" w:rsidRDefault="00D009C0"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p>
    <w:p w14:paraId="5BCEDE9F" w14:textId="2A3F6A02" w:rsidR="00D009C0" w:rsidRDefault="00D009C0"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p>
    <w:p w14:paraId="5DD285F2" w14:textId="70699018" w:rsidR="00D009C0" w:rsidRDefault="00D009C0"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p>
    <w:p w14:paraId="1CC9DA3D" w14:textId="06C610D5" w:rsidR="00D009C0" w:rsidRDefault="00D009C0"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p>
    <w:p w14:paraId="77807778" w14:textId="16742A5C" w:rsidR="00D009C0" w:rsidRPr="00DD3F2E" w:rsidRDefault="00D009C0" w:rsidP="00D009C0">
      <w:pPr>
        <w:pStyle w:val="Footer"/>
        <w:tabs>
          <w:tab w:val="right" w:leader="dot" w:pos="860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lastRenderedPageBreak/>
        <w:t>3.4.3 Mô hình nghiệp vụ nhập kho</w:t>
      </w:r>
    </w:p>
    <w:p w14:paraId="7DE08501" w14:textId="2E5F77D3" w:rsidR="000435A2" w:rsidRPr="00DD3F2E" w:rsidRDefault="00E74D5B"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r w:rsidRPr="00DD3F2E">
        <w:rPr>
          <w:rFonts w:ascii="Times New Roman" w:hAnsi="Times New Roman" w:cs="Times New Roman"/>
          <w:bCs/>
          <w:noProof/>
          <w:sz w:val="26"/>
          <w:szCs w:val="26"/>
        </w:rPr>
        <w:drawing>
          <wp:inline distT="0" distB="0" distL="0" distR="0" wp14:anchorId="1F84AB2D" wp14:editId="3A5C3106">
            <wp:extent cx="5334000" cy="48033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7354" cy="4806343"/>
                    </a:xfrm>
                    <a:prstGeom prst="rect">
                      <a:avLst/>
                    </a:prstGeom>
                  </pic:spPr>
                </pic:pic>
              </a:graphicData>
            </a:graphic>
          </wp:inline>
        </w:drawing>
      </w:r>
    </w:p>
    <w:p w14:paraId="2DFDFB56" w14:textId="5DE0798F" w:rsidR="00BF3663" w:rsidRPr="00DD3F2E" w:rsidRDefault="00BF3663"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r w:rsidRPr="00DD3F2E">
        <w:rPr>
          <w:rFonts w:ascii="Times New Roman" w:hAnsi="Times New Roman" w:cs="Times New Roman"/>
          <w:bCs/>
          <w:sz w:val="26"/>
          <w:szCs w:val="26"/>
        </w:rPr>
        <w:t>Hình 3.7 Mô hình nghiệp vụ phiếu nhập kho</w:t>
      </w:r>
    </w:p>
    <w:p w14:paraId="1FCF8125" w14:textId="77777777" w:rsidR="00BF3663" w:rsidRPr="00DD3F2E" w:rsidRDefault="00BF3663" w:rsidP="00BF3663">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p>
    <w:p w14:paraId="534C62B4" w14:textId="49452D57" w:rsidR="00650EC6" w:rsidRPr="00DD3F2E" w:rsidRDefault="002C579D" w:rsidP="00D009C0">
      <w:pPr>
        <w:pStyle w:val="Footer"/>
        <w:tabs>
          <w:tab w:val="right" w:leader="dot" w:pos="8600"/>
        </w:tabs>
        <w:spacing w:before="40" w:after="40" w:line="360" w:lineRule="auto"/>
        <w:ind w:left="142" w:hanging="283"/>
        <w:rPr>
          <w:rFonts w:ascii="Times New Roman" w:hAnsi="Times New Roman" w:cs="Times New Roman"/>
          <w:b/>
        </w:rPr>
      </w:pPr>
      <w:r w:rsidRPr="00DD3F2E">
        <w:rPr>
          <w:rFonts w:ascii="Times New Roman" w:hAnsi="Times New Roman" w:cs="Times New Roman"/>
          <w:bCs/>
          <w:sz w:val="26"/>
          <w:szCs w:val="26"/>
        </w:rPr>
        <w:t>3.</w:t>
      </w:r>
      <w:r w:rsidR="00BF3663" w:rsidRPr="00DD3F2E">
        <w:rPr>
          <w:rFonts w:ascii="Times New Roman" w:hAnsi="Times New Roman" w:cs="Times New Roman"/>
          <w:bCs/>
          <w:sz w:val="26"/>
          <w:szCs w:val="26"/>
        </w:rPr>
        <w:t>5</w:t>
      </w:r>
      <w:r w:rsidRPr="00DD3F2E">
        <w:rPr>
          <w:rFonts w:ascii="Times New Roman" w:hAnsi="Times New Roman" w:cs="Times New Roman"/>
          <w:bCs/>
          <w:sz w:val="26"/>
          <w:szCs w:val="26"/>
        </w:rPr>
        <w:t xml:space="preserve"> Database Diagram</w:t>
      </w:r>
      <w:r w:rsidR="00845BAE" w:rsidRPr="00DD3F2E">
        <w:rPr>
          <w:rFonts w:ascii="Times New Roman" w:hAnsi="Times New Roman" w:cs="Times New Roman"/>
          <w:noProof/>
        </w:rPr>
        <w:drawing>
          <wp:inline distT="0" distB="0" distL="0" distR="0" wp14:anchorId="2251C378" wp14:editId="6C6F04C7">
            <wp:extent cx="5562600" cy="27816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3808" cy="2782206"/>
                    </a:xfrm>
                    <a:prstGeom prst="rect">
                      <a:avLst/>
                    </a:prstGeom>
                  </pic:spPr>
                </pic:pic>
              </a:graphicData>
            </a:graphic>
          </wp:inline>
        </w:drawing>
      </w:r>
    </w:p>
    <w:p w14:paraId="09407346" w14:textId="7DE9467B" w:rsidR="00171DE5" w:rsidRPr="00DD3F2E" w:rsidRDefault="00E7133F" w:rsidP="00845BAE">
      <w:pPr>
        <w:pStyle w:val="Footer"/>
        <w:tabs>
          <w:tab w:val="right" w:leader="dot" w:pos="8600"/>
        </w:tabs>
        <w:spacing w:before="40" w:after="40" w:line="360" w:lineRule="auto"/>
        <w:ind w:left="709" w:hanging="283"/>
        <w:jc w:val="center"/>
        <w:rPr>
          <w:rFonts w:ascii="Times New Roman" w:hAnsi="Times New Roman" w:cs="Times New Roman"/>
          <w:bCs/>
        </w:rPr>
      </w:pPr>
      <w:r w:rsidRPr="00DD3F2E">
        <w:rPr>
          <w:rFonts w:ascii="Times New Roman" w:hAnsi="Times New Roman" w:cs="Times New Roman"/>
          <w:bCs/>
        </w:rPr>
        <w:t>Hình 3.</w:t>
      </w:r>
      <w:r w:rsidR="00BF3663" w:rsidRPr="00DD3F2E">
        <w:rPr>
          <w:rFonts w:ascii="Times New Roman" w:hAnsi="Times New Roman" w:cs="Times New Roman"/>
          <w:bCs/>
        </w:rPr>
        <w:t xml:space="preserve">8 </w:t>
      </w:r>
      <w:r w:rsidR="00845BAE" w:rsidRPr="00DD3F2E">
        <w:rPr>
          <w:rFonts w:ascii="Times New Roman" w:hAnsi="Times New Roman" w:cs="Times New Roman"/>
          <w:bCs/>
        </w:rPr>
        <w:t>Mô hình database</w:t>
      </w:r>
    </w:p>
    <w:p w14:paraId="58B6D884" w14:textId="357623E6" w:rsidR="00650EC6" w:rsidRPr="00DD3F2E" w:rsidRDefault="00650EC6"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r w:rsidRPr="00DD3F2E">
        <w:rPr>
          <w:rFonts w:ascii="Times New Roman" w:hAnsi="Times New Roman" w:cs="Times New Roman"/>
          <w:bCs/>
          <w:sz w:val="26"/>
          <w:szCs w:val="26"/>
        </w:rPr>
        <w:lastRenderedPageBreak/>
        <w:t>3.</w:t>
      </w:r>
      <w:r w:rsidR="00BF3663" w:rsidRPr="00DD3F2E">
        <w:rPr>
          <w:rFonts w:ascii="Times New Roman" w:hAnsi="Times New Roman" w:cs="Times New Roman"/>
          <w:bCs/>
          <w:sz w:val="26"/>
          <w:szCs w:val="26"/>
        </w:rPr>
        <w:t>6</w:t>
      </w:r>
      <w:r w:rsidRPr="00DD3F2E">
        <w:rPr>
          <w:rFonts w:ascii="Times New Roman" w:hAnsi="Times New Roman" w:cs="Times New Roman"/>
          <w:bCs/>
          <w:sz w:val="26"/>
          <w:szCs w:val="26"/>
        </w:rPr>
        <w:t xml:space="preserve"> State Chart Diagram</w:t>
      </w:r>
    </w:p>
    <w:p w14:paraId="7EDF8975" w14:textId="4FA2FF99" w:rsidR="00252A62" w:rsidRPr="00DD3F2E" w:rsidRDefault="00252A62"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r w:rsidRPr="00DD3F2E">
        <w:rPr>
          <w:rFonts w:ascii="Times New Roman" w:hAnsi="Times New Roman" w:cs="Times New Roman"/>
          <w:bCs/>
          <w:sz w:val="26"/>
          <w:szCs w:val="26"/>
        </w:rPr>
        <w:t>3.</w:t>
      </w:r>
      <w:r w:rsidR="00BF3663" w:rsidRPr="00DD3F2E">
        <w:rPr>
          <w:rFonts w:ascii="Times New Roman" w:hAnsi="Times New Roman" w:cs="Times New Roman"/>
          <w:bCs/>
          <w:sz w:val="26"/>
          <w:szCs w:val="26"/>
        </w:rPr>
        <w:t>6</w:t>
      </w:r>
      <w:r w:rsidRPr="00DD3F2E">
        <w:rPr>
          <w:rFonts w:ascii="Times New Roman" w:hAnsi="Times New Roman" w:cs="Times New Roman"/>
          <w:bCs/>
          <w:sz w:val="26"/>
          <w:szCs w:val="26"/>
        </w:rPr>
        <w:t>.1 Đăng nhập</w:t>
      </w:r>
    </w:p>
    <w:p w14:paraId="7E418732" w14:textId="41F43320" w:rsidR="00B815DF" w:rsidRPr="00DD3F2E" w:rsidRDefault="00B815DF"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r w:rsidRPr="00DD3F2E">
        <w:rPr>
          <w:rFonts w:ascii="Times New Roman" w:hAnsi="Times New Roman" w:cs="Times New Roman"/>
          <w:bCs/>
          <w:noProof/>
          <w:sz w:val="26"/>
          <w:szCs w:val="26"/>
        </w:rPr>
        <w:drawing>
          <wp:inline distT="0" distB="0" distL="0" distR="0" wp14:anchorId="505A2C3D" wp14:editId="6053F6BE">
            <wp:extent cx="5846445" cy="6037580"/>
            <wp:effectExtent l="0" t="0" r="1905"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5846445" cy="6037580"/>
                    </a:xfrm>
                    <a:prstGeom prst="rect">
                      <a:avLst/>
                    </a:prstGeom>
                  </pic:spPr>
                </pic:pic>
              </a:graphicData>
            </a:graphic>
          </wp:inline>
        </w:drawing>
      </w:r>
    </w:p>
    <w:p w14:paraId="3E2D1876" w14:textId="19FBD300" w:rsidR="00537EE1" w:rsidRPr="00DD3F2E" w:rsidRDefault="00537EE1" w:rsidP="002C579D">
      <w:pPr>
        <w:pStyle w:val="Footer"/>
        <w:tabs>
          <w:tab w:val="right" w:leader="dot" w:pos="8600"/>
        </w:tabs>
        <w:spacing w:before="40" w:after="40" w:line="360" w:lineRule="auto"/>
        <w:ind w:left="709" w:hanging="283"/>
        <w:rPr>
          <w:rFonts w:ascii="Times New Roman" w:hAnsi="Times New Roman" w:cs="Times New Roman"/>
          <w:b/>
        </w:rPr>
      </w:pPr>
    </w:p>
    <w:p w14:paraId="347BAE1C" w14:textId="24CF87D3" w:rsidR="00171DE5" w:rsidRPr="00DD3F2E" w:rsidRDefault="00E7133F" w:rsidP="00845BAE">
      <w:pPr>
        <w:pStyle w:val="Footer"/>
        <w:tabs>
          <w:tab w:val="right" w:leader="dot" w:pos="8600"/>
        </w:tabs>
        <w:spacing w:before="40" w:after="40" w:line="360" w:lineRule="auto"/>
        <w:ind w:left="709" w:hanging="283"/>
        <w:jc w:val="center"/>
        <w:rPr>
          <w:rFonts w:ascii="Times New Roman" w:hAnsi="Times New Roman" w:cs="Times New Roman"/>
          <w:bCs/>
        </w:rPr>
      </w:pPr>
      <w:r w:rsidRPr="00DD3F2E">
        <w:rPr>
          <w:rFonts w:ascii="Times New Roman" w:hAnsi="Times New Roman" w:cs="Times New Roman"/>
          <w:bCs/>
        </w:rPr>
        <w:t>Hình 3.</w:t>
      </w:r>
      <w:r w:rsidR="00845BAE" w:rsidRPr="00DD3F2E">
        <w:rPr>
          <w:rFonts w:ascii="Times New Roman" w:hAnsi="Times New Roman" w:cs="Times New Roman"/>
          <w:bCs/>
        </w:rPr>
        <w:t>9 Mô hình chuyển đổi trạng thái đăng nhập</w:t>
      </w:r>
    </w:p>
    <w:p w14:paraId="55D4F426" w14:textId="77777777" w:rsidR="00897BD5" w:rsidRDefault="00897BD5"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p>
    <w:p w14:paraId="58BC2B8B" w14:textId="36013C01" w:rsidR="00897BD5" w:rsidRDefault="00C22A75" w:rsidP="00C22A75">
      <w:pPr>
        <w:pStyle w:val="Footer"/>
        <w:tabs>
          <w:tab w:val="clear" w:pos="4153"/>
          <w:tab w:val="clear" w:pos="8306"/>
          <w:tab w:val="left" w:pos="2910"/>
        </w:tabs>
        <w:spacing w:before="40" w:after="40" w:line="360" w:lineRule="auto"/>
        <w:ind w:left="709" w:hanging="283"/>
        <w:rPr>
          <w:rFonts w:ascii="Times New Roman" w:hAnsi="Times New Roman" w:cs="Times New Roman"/>
          <w:bCs/>
          <w:sz w:val="26"/>
          <w:szCs w:val="26"/>
        </w:rPr>
      </w:pPr>
      <w:r>
        <w:rPr>
          <w:rFonts w:ascii="Times New Roman" w:hAnsi="Times New Roman" w:cs="Times New Roman"/>
          <w:bCs/>
          <w:sz w:val="26"/>
          <w:szCs w:val="26"/>
        </w:rPr>
        <w:tab/>
      </w:r>
      <w:r>
        <w:rPr>
          <w:rFonts w:ascii="Times New Roman" w:hAnsi="Times New Roman" w:cs="Times New Roman"/>
          <w:bCs/>
          <w:sz w:val="26"/>
          <w:szCs w:val="26"/>
        </w:rPr>
        <w:tab/>
      </w:r>
    </w:p>
    <w:p w14:paraId="6867C1EF" w14:textId="77777777" w:rsidR="00C22A75" w:rsidRDefault="00C22A75" w:rsidP="00C22A75">
      <w:pPr>
        <w:pStyle w:val="Footer"/>
        <w:tabs>
          <w:tab w:val="clear" w:pos="4153"/>
          <w:tab w:val="clear" w:pos="8306"/>
          <w:tab w:val="left" w:pos="2910"/>
        </w:tabs>
        <w:spacing w:before="40" w:after="40" w:line="360" w:lineRule="auto"/>
        <w:ind w:left="709" w:hanging="283"/>
        <w:rPr>
          <w:rFonts w:ascii="Times New Roman" w:hAnsi="Times New Roman" w:cs="Times New Roman"/>
          <w:bCs/>
          <w:sz w:val="26"/>
          <w:szCs w:val="26"/>
        </w:rPr>
      </w:pPr>
    </w:p>
    <w:p w14:paraId="26D9BD8C" w14:textId="77777777" w:rsidR="00897BD5" w:rsidRDefault="00897BD5"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p>
    <w:p w14:paraId="3F541A1D" w14:textId="77777777" w:rsidR="00897BD5" w:rsidRDefault="00897BD5"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p>
    <w:p w14:paraId="35BB74A2" w14:textId="77777777" w:rsidR="00897BD5" w:rsidRDefault="00897BD5"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p>
    <w:p w14:paraId="651BCAD9" w14:textId="187AAFEA" w:rsidR="00845BAE" w:rsidRPr="00DD3F2E" w:rsidRDefault="00252A62"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r w:rsidRPr="00DD3F2E">
        <w:rPr>
          <w:rFonts w:ascii="Times New Roman" w:hAnsi="Times New Roman" w:cs="Times New Roman"/>
          <w:bCs/>
          <w:sz w:val="26"/>
          <w:szCs w:val="26"/>
        </w:rPr>
        <w:lastRenderedPageBreak/>
        <w:t>3.</w:t>
      </w:r>
      <w:r w:rsidR="00BF3663" w:rsidRPr="00DD3F2E">
        <w:rPr>
          <w:rFonts w:ascii="Times New Roman" w:hAnsi="Times New Roman" w:cs="Times New Roman"/>
          <w:bCs/>
          <w:sz w:val="26"/>
          <w:szCs w:val="26"/>
        </w:rPr>
        <w:t>6</w:t>
      </w:r>
      <w:r w:rsidRPr="00DD3F2E">
        <w:rPr>
          <w:rFonts w:ascii="Times New Roman" w:hAnsi="Times New Roman" w:cs="Times New Roman"/>
          <w:bCs/>
          <w:sz w:val="26"/>
          <w:szCs w:val="26"/>
        </w:rPr>
        <w:t>.2 Quản lý phiếu xuất</w:t>
      </w:r>
    </w:p>
    <w:p w14:paraId="71C0F6BF" w14:textId="5405F72C" w:rsidR="005667EC" w:rsidRPr="00DD3F2E" w:rsidRDefault="005667EC" w:rsidP="005667EC">
      <w:pPr>
        <w:pStyle w:val="Footer"/>
        <w:tabs>
          <w:tab w:val="right" w:leader="dot" w:pos="8600"/>
        </w:tabs>
        <w:spacing w:before="40" w:after="40" w:line="360" w:lineRule="auto"/>
        <w:ind w:left="709" w:hanging="283"/>
        <w:jc w:val="center"/>
        <w:rPr>
          <w:rFonts w:ascii="Times New Roman" w:hAnsi="Times New Roman" w:cs="Times New Roman"/>
          <w:bCs/>
          <w:sz w:val="26"/>
          <w:szCs w:val="26"/>
        </w:rPr>
      </w:pPr>
      <w:r w:rsidRPr="00DD3F2E">
        <w:rPr>
          <w:rFonts w:ascii="Times New Roman" w:hAnsi="Times New Roman" w:cs="Times New Roman"/>
          <w:bCs/>
          <w:noProof/>
          <w:sz w:val="26"/>
          <w:szCs w:val="26"/>
        </w:rPr>
        <w:drawing>
          <wp:inline distT="0" distB="0" distL="0" distR="0" wp14:anchorId="03E823B0" wp14:editId="7BADBC19">
            <wp:extent cx="3439005" cy="6744641"/>
            <wp:effectExtent l="0" t="0" r="952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7"/>
                    <a:stretch>
                      <a:fillRect/>
                    </a:stretch>
                  </pic:blipFill>
                  <pic:spPr>
                    <a:xfrm>
                      <a:off x="0" y="0"/>
                      <a:ext cx="3439005" cy="6744641"/>
                    </a:xfrm>
                    <a:prstGeom prst="rect">
                      <a:avLst/>
                    </a:prstGeom>
                  </pic:spPr>
                </pic:pic>
              </a:graphicData>
            </a:graphic>
          </wp:inline>
        </w:drawing>
      </w:r>
    </w:p>
    <w:p w14:paraId="266513A0" w14:textId="6DB9C050" w:rsidR="00134596" w:rsidRPr="00DD3F2E" w:rsidRDefault="00134596"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p>
    <w:p w14:paraId="195A8D89" w14:textId="31BC259D" w:rsidR="00537EE1" w:rsidRPr="00DD3F2E" w:rsidRDefault="00537EE1" w:rsidP="002C579D">
      <w:pPr>
        <w:pStyle w:val="Footer"/>
        <w:tabs>
          <w:tab w:val="right" w:leader="dot" w:pos="8600"/>
        </w:tabs>
        <w:spacing w:before="40" w:after="40" w:line="360" w:lineRule="auto"/>
        <w:ind w:left="709" w:hanging="283"/>
        <w:rPr>
          <w:rFonts w:ascii="Times New Roman" w:hAnsi="Times New Roman" w:cs="Times New Roman"/>
          <w:b/>
        </w:rPr>
      </w:pPr>
    </w:p>
    <w:p w14:paraId="24FD92C8" w14:textId="6CF902D0" w:rsidR="00E7133F" w:rsidRPr="00DD3F2E" w:rsidRDefault="00E7133F" w:rsidP="00E7133F">
      <w:pPr>
        <w:pStyle w:val="Footer"/>
        <w:tabs>
          <w:tab w:val="right" w:leader="dot" w:pos="8600"/>
        </w:tabs>
        <w:spacing w:before="40" w:after="40" w:line="360" w:lineRule="auto"/>
        <w:ind w:left="709" w:hanging="283"/>
        <w:jc w:val="center"/>
        <w:rPr>
          <w:rFonts w:ascii="Times New Roman" w:hAnsi="Times New Roman" w:cs="Times New Roman"/>
          <w:bCs/>
        </w:rPr>
      </w:pPr>
      <w:r w:rsidRPr="00DD3F2E">
        <w:rPr>
          <w:rFonts w:ascii="Times New Roman" w:hAnsi="Times New Roman" w:cs="Times New Roman"/>
          <w:bCs/>
        </w:rPr>
        <w:t>Hình 3.</w:t>
      </w:r>
      <w:r w:rsidR="00845BAE" w:rsidRPr="00DD3F2E">
        <w:rPr>
          <w:rFonts w:ascii="Times New Roman" w:hAnsi="Times New Roman" w:cs="Times New Roman"/>
          <w:bCs/>
        </w:rPr>
        <w:t>10 Mô hình chuyển đổi trạng thái phiếu xuất</w:t>
      </w:r>
    </w:p>
    <w:p w14:paraId="1805B0B4" w14:textId="77777777" w:rsidR="00897BD5" w:rsidRDefault="00897BD5"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p>
    <w:p w14:paraId="3E66A137" w14:textId="77777777" w:rsidR="00897BD5" w:rsidRDefault="00897BD5"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p>
    <w:p w14:paraId="72BFEFD7" w14:textId="77777777" w:rsidR="00897BD5" w:rsidRDefault="00897BD5"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p>
    <w:p w14:paraId="4EBF3594" w14:textId="77777777" w:rsidR="00897BD5" w:rsidRDefault="00897BD5"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p>
    <w:p w14:paraId="616EC926" w14:textId="48611068" w:rsidR="00252A62" w:rsidRPr="00DD3F2E" w:rsidRDefault="00252A62"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r w:rsidRPr="00DD3F2E">
        <w:rPr>
          <w:rFonts w:ascii="Times New Roman" w:hAnsi="Times New Roman" w:cs="Times New Roman"/>
          <w:bCs/>
          <w:sz w:val="26"/>
          <w:szCs w:val="26"/>
        </w:rPr>
        <w:lastRenderedPageBreak/>
        <w:t>3.</w:t>
      </w:r>
      <w:r w:rsidR="00BF3663" w:rsidRPr="00DD3F2E">
        <w:rPr>
          <w:rFonts w:ascii="Times New Roman" w:hAnsi="Times New Roman" w:cs="Times New Roman"/>
          <w:bCs/>
          <w:sz w:val="26"/>
          <w:szCs w:val="26"/>
        </w:rPr>
        <w:t>6</w:t>
      </w:r>
      <w:r w:rsidRPr="00DD3F2E">
        <w:rPr>
          <w:rFonts w:ascii="Times New Roman" w:hAnsi="Times New Roman" w:cs="Times New Roman"/>
          <w:bCs/>
          <w:sz w:val="26"/>
          <w:szCs w:val="26"/>
        </w:rPr>
        <w:t>.3 Quản lý phiếu nhập</w:t>
      </w:r>
    </w:p>
    <w:p w14:paraId="1C195AEB" w14:textId="011A1ADD" w:rsidR="005667EC" w:rsidRPr="00DD3F2E" w:rsidRDefault="005667EC"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r w:rsidRPr="00DD3F2E">
        <w:rPr>
          <w:rFonts w:ascii="Times New Roman" w:hAnsi="Times New Roman" w:cs="Times New Roman"/>
          <w:bCs/>
          <w:noProof/>
          <w:sz w:val="26"/>
          <w:szCs w:val="26"/>
        </w:rPr>
        <w:drawing>
          <wp:inline distT="0" distB="0" distL="0" distR="0" wp14:anchorId="61853C57" wp14:editId="562615A4">
            <wp:extent cx="5846445" cy="4410710"/>
            <wp:effectExtent l="0" t="0" r="1905"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8"/>
                    <a:stretch>
                      <a:fillRect/>
                    </a:stretch>
                  </pic:blipFill>
                  <pic:spPr>
                    <a:xfrm>
                      <a:off x="0" y="0"/>
                      <a:ext cx="5846445" cy="4410710"/>
                    </a:xfrm>
                    <a:prstGeom prst="rect">
                      <a:avLst/>
                    </a:prstGeom>
                  </pic:spPr>
                </pic:pic>
              </a:graphicData>
            </a:graphic>
          </wp:inline>
        </w:drawing>
      </w:r>
    </w:p>
    <w:p w14:paraId="32800543" w14:textId="53570567" w:rsidR="001570F7" w:rsidRPr="00DD3F2E" w:rsidRDefault="001570F7" w:rsidP="002C579D">
      <w:pPr>
        <w:pStyle w:val="Footer"/>
        <w:tabs>
          <w:tab w:val="right" w:leader="dot" w:pos="8600"/>
        </w:tabs>
        <w:spacing w:before="40" w:after="40" w:line="360" w:lineRule="auto"/>
        <w:ind w:left="709" w:hanging="283"/>
        <w:rPr>
          <w:rFonts w:ascii="Times New Roman" w:hAnsi="Times New Roman" w:cs="Times New Roman"/>
          <w:bCs/>
          <w:sz w:val="26"/>
          <w:szCs w:val="26"/>
        </w:rPr>
      </w:pPr>
    </w:p>
    <w:p w14:paraId="5380B8BC" w14:textId="5D84263F" w:rsidR="00537EE1" w:rsidRPr="00DD3F2E" w:rsidRDefault="00537EE1" w:rsidP="002C579D">
      <w:pPr>
        <w:pStyle w:val="Footer"/>
        <w:tabs>
          <w:tab w:val="right" w:leader="dot" w:pos="8600"/>
        </w:tabs>
        <w:spacing w:before="40" w:after="40" w:line="360" w:lineRule="auto"/>
        <w:ind w:left="709" w:hanging="283"/>
        <w:rPr>
          <w:rFonts w:ascii="Times New Roman" w:hAnsi="Times New Roman" w:cs="Times New Roman"/>
          <w:b/>
        </w:rPr>
      </w:pPr>
    </w:p>
    <w:p w14:paraId="529B6251" w14:textId="2F17E963" w:rsidR="00E7133F" w:rsidRPr="00DD3F2E" w:rsidRDefault="00E7133F" w:rsidP="00E7133F">
      <w:pPr>
        <w:pStyle w:val="Footer"/>
        <w:tabs>
          <w:tab w:val="right" w:leader="dot" w:pos="8600"/>
        </w:tabs>
        <w:spacing w:before="40" w:after="40" w:line="360" w:lineRule="auto"/>
        <w:ind w:left="709" w:hanging="283"/>
        <w:jc w:val="center"/>
        <w:rPr>
          <w:rFonts w:ascii="Times New Roman" w:hAnsi="Times New Roman" w:cs="Times New Roman"/>
          <w:bCs/>
        </w:rPr>
      </w:pPr>
      <w:r w:rsidRPr="00DD3F2E">
        <w:rPr>
          <w:rFonts w:ascii="Times New Roman" w:hAnsi="Times New Roman" w:cs="Times New Roman"/>
          <w:bCs/>
        </w:rPr>
        <w:t>Hình 3.</w:t>
      </w:r>
      <w:r w:rsidR="00845BAE" w:rsidRPr="00DD3F2E">
        <w:rPr>
          <w:rFonts w:ascii="Times New Roman" w:hAnsi="Times New Roman" w:cs="Times New Roman"/>
          <w:bCs/>
        </w:rPr>
        <w:t>11 Mô hình chuyển đổi trạng thái phiếu nhập</w:t>
      </w:r>
    </w:p>
    <w:p w14:paraId="12BEEA1D" w14:textId="1DDBACFB" w:rsidR="00BF3663" w:rsidRPr="00DD3F2E" w:rsidRDefault="00BF3663" w:rsidP="00E7133F">
      <w:pPr>
        <w:pStyle w:val="Footer"/>
        <w:tabs>
          <w:tab w:val="right" w:leader="dot" w:pos="8600"/>
        </w:tabs>
        <w:spacing w:before="40" w:after="40" w:line="360" w:lineRule="auto"/>
        <w:ind w:left="709" w:hanging="283"/>
        <w:jc w:val="center"/>
        <w:rPr>
          <w:rFonts w:ascii="Times New Roman" w:hAnsi="Times New Roman" w:cs="Times New Roman"/>
          <w:bCs/>
        </w:rPr>
      </w:pPr>
    </w:p>
    <w:p w14:paraId="0F87C971" w14:textId="2961979A" w:rsidR="00BF3663" w:rsidRPr="00DD3F2E" w:rsidRDefault="00BF3663" w:rsidP="00BF3663">
      <w:pPr>
        <w:pStyle w:val="Footer"/>
        <w:tabs>
          <w:tab w:val="right" w:leader="dot" w:pos="8600"/>
        </w:tabs>
        <w:spacing w:before="40" w:after="40" w:line="360" w:lineRule="auto"/>
        <w:ind w:left="709" w:hanging="283"/>
        <w:rPr>
          <w:rFonts w:ascii="Times New Roman" w:hAnsi="Times New Roman" w:cs="Times New Roman"/>
          <w:bCs/>
          <w:sz w:val="26"/>
          <w:szCs w:val="26"/>
        </w:rPr>
      </w:pPr>
      <w:r w:rsidRPr="00DD3F2E">
        <w:rPr>
          <w:rFonts w:ascii="Times New Roman" w:hAnsi="Times New Roman" w:cs="Times New Roman"/>
          <w:bCs/>
          <w:sz w:val="26"/>
          <w:szCs w:val="26"/>
        </w:rPr>
        <w:t>3.7 Deployment diagram</w:t>
      </w:r>
    </w:p>
    <w:p w14:paraId="2001B515" w14:textId="71BC903F" w:rsidR="00BF3663" w:rsidRPr="00DD3F2E" w:rsidRDefault="00BF3663" w:rsidP="00BF3663">
      <w:pPr>
        <w:pStyle w:val="Footer"/>
        <w:tabs>
          <w:tab w:val="right" w:leader="dot" w:pos="8600"/>
        </w:tabs>
        <w:spacing w:before="40" w:after="40" w:line="360" w:lineRule="auto"/>
        <w:ind w:left="142" w:hanging="283"/>
        <w:rPr>
          <w:rFonts w:ascii="Times New Roman" w:hAnsi="Times New Roman" w:cs="Times New Roman"/>
          <w:bCs/>
          <w:sz w:val="26"/>
          <w:szCs w:val="26"/>
        </w:rPr>
      </w:pPr>
      <w:r w:rsidRPr="00DD3F2E">
        <w:rPr>
          <w:rFonts w:ascii="Times New Roman" w:hAnsi="Times New Roman" w:cs="Times New Roman"/>
          <w:bCs/>
          <w:noProof/>
          <w:sz w:val="26"/>
          <w:szCs w:val="26"/>
        </w:rPr>
        <w:drawing>
          <wp:inline distT="0" distB="0" distL="0" distR="0" wp14:anchorId="6C4D30E0" wp14:editId="5A765236">
            <wp:extent cx="5846445" cy="1370330"/>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6445" cy="1370330"/>
                    </a:xfrm>
                    <a:prstGeom prst="rect">
                      <a:avLst/>
                    </a:prstGeom>
                  </pic:spPr>
                </pic:pic>
              </a:graphicData>
            </a:graphic>
          </wp:inline>
        </w:drawing>
      </w:r>
    </w:p>
    <w:p w14:paraId="733C6E3C" w14:textId="768F8570" w:rsidR="00171DE5" w:rsidRPr="00DD3F2E" w:rsidRDefault="00BF3663" w:rsidP="00845BAE">
      <w:pPr>
        <w:pStyle w:val="Footer"/>
        <w:tabs>
          <w:tab w:val="right" w:leader="dot" w:pos="8600"/>
        </w:tabs>
        <w:spacing w:before="40" w:after="40" w:line="360" w:lineRule="auto"/>
        <w:ind w:left="142" w:hanging="283"/>
        <w:jc w:val="center"/>
        <w:rPr>
          <w:rFonts w:ascii="Times New Roman" w:hAnsi="Times New Roman" w:cs="Times New Roman"/>
          <w:bCs/>
          <w:sz w:val="26"/>
          <w:szCs w:val="26"/>
        </w:rPr>
      </w:pPr>
      <w:r w:rsidRPr="00DD3F2E">
        <w:rPr>
          <w:rFonts w:ascii="Times New Roman" w:hAnsi="Times New Roman" w:cs="Times New Roman"/>
          <w:bCs/>
          <w:sz w:val="26"/>
          <w:szCs w:val="26"/>
        </w:rPr>
        <w:t>Hình 3.</w:t>
      </w:r>
      <w:r w:rsidR="00845BAE" w:rsidRPr="00DD3F2E">
        <w:rPr>
          <w:rFonts w:ascii="Times New Roman" w:hAnsi="Times New Roman" w:cs="Times New Roman"/>
          <w:bCs/>
          <w:sz w:val="26"/>
          <w:szCs w:val="26"/>
        </w:rPr>
        <w:t>12</w:t>
      </w:r>
    </w:p>
    <w:p w14:paraId="7AFF06B4" w14:textId="24B132AF" w:rsidR="0062463C" w:rsidRPr="00DD3F2E" w:rsidRDefault="0062463C" w:rsidP="00845BAE">
      <w:pPr>
        <w:pStyle w:val="Footer"/>
        <w:tabs>
          <w:tab w:val="right" w:leader="dot" w:pos="8600"/>
        </w:tabs>
        <w:spacing w:before="40" w:after="40" w:line="360" w:lineRule="auto"/>
        <w:ind w:left="142" w:hanging="283"/>
        <w:jc w:val="center"/>
        <w:rPr>
          <w:rFonts w:ascii="Times New Roman" w:hAnsi="Times New Roman" w:cs="Times New Roman"/>
          <w:bCs/>
          <w:sz w:val="26"/>
          <w:szCs w:val="26"/>
        </w:rPr>
      </w:pPr>
    </w:p>
    <w:p w14:paraId="3CF230D3" w14:textId="3247F2E8" w:rsidR="0062463C" w:rsidRPr="00DD3F2E" w:rsidRDefault="0062463C" w:rsidP="00845BAE">
      <w:pPr>
        <w:pStyle w:val="Footer"/>
        <w:tabs>
          <w:tab w:val="right" w:leader="dot" w:pos="8600"/>
        </w:tabs>
        <w:spacing w:before="40" w:after="40" w:line="360" w:lineRule="auto"/>
        <w:ind w:left="142" w:hanging="283"/>
        <w:jc w:val="center"/>
        <w:rPr>
          <w:rFonts w:ascii="Times New Roman" w:hAnsi="Times New Roman" w:cs="Times New Roman"/>
          <w:bCs/>
          <w:sz w:val="26"/>
          <w:szCs w:val="26"/>
        </w:rPr>
      </w:pPr>
    </w:p>
    <w:p w14:paraId="0D3E8979" w14:textId="332C9C9B" w:rsidR="0062463C" w:rsidRPr="00DD3F2E" w:rsidRDefault="0062463C" w:rsidP="00845BAE">
      <w:pPr>
        <w:pStyle w:val="Footer"/>
        <w:tabs>
          <w:tab w:val="right" w:leader="dot" w:pos="8600"/>
        </w:tabs>
        <w:spacing w:before="40" w:after="40" w:line="360" w:lineRule="auto"/>
        <w:ind w:left="142" w:hanging="283"/>
        <w:jc w:val="center"/>
        <w:rPr>
          <w:rFonts w:ascii="Times New Roman" w:hAnsi="Times New Roman" w:cs="Times New Roman"/>
          <w:bCs/>
          <w:sz w:val="26"/>
          <w:szCs w:val="26"/>
        </w:rPr>
      </w:pPr>
    </w:p>
    <w:p w14:paraId="2DDDFB4B" w14:textId="77777777" w:rsidR="00E0362C" w:rsidRPr="00DD3F2E" w:rsidRDefault="00E0362C" w:rsidP="00845BAE">
      <w:pPr>
        <w:pStyle w:val="Footer"/>
        <w:tabs>
          <w:tab w:val="right" w:leader="dot" w:pos="8600"/>
        </w:tabs>
        <w:spacing w:before="40" w:after="40" w:line="360" w:lineRule="auto"/>
        <w:ind w:left="142" w:hanging="283"/>
        <w:jc w:val="center"/>
        <w:rPr>
          <w:rFonts w:ascii="Times New Roman" w:hAnsi="Times New Roman" w:cs="Times New Roman"/>
          <w:bCs/>
          <w:sz w:val="26"/>
          <w:szCs w:val="26"/>
        </w:rPr>
      </w:pPr>
    </w:p>
    <w:p w14:paraId="3D7EB97D" w14:textId="77777777" w:rsidR="003051AE" w:rsidRPr="00DD3F2E" w:rsidRDefault="00E0362C" w:rsidP="003051AE">
      <w:pPr>
        <w:pStyle w:val="Footer"/>
        <w:numPr>
          <w:ilvl w:val="0"/>
          <w:numId w:val="4"/>
        </w:numPr>
        <w:tabs>
          <w:tab w:val="right" w:leader="dot" w:pos="8600"/>
        </w:tabs>
        <w:spacing w:before="40" w:after="40" w:line="360" w:lineRule="auto"/>
        <w:rPr>
          <w:rFonts w:ascii="Times New Roman" w:hAnsi="Times New Roman" w:cs="Times New Roman"/>
          <w:b/>
          <w:sz w:val="30"/>
          <w:szCs w:val="30"/>
        </w:rPr>
      </w:pPr>
      <w:r w:rsidRPr="00DD3F2E">
        <w:rPr>
          <w:rFonts w:ascii="Times New Roman" w:hAnsi="Times New Roman" w:cs="Times New Roman"/>
          <w:b/>
          <w:sz w:val="30"/>
          <w:szCs w:val="30"/>
        </w:rPr>
        <w:lastRenderedPageBreak/>
        <w:t>Giao diện</w:t>
      </w:r>
    </w:p>
    <w:p w14:paraId="0167FEF1" w14:textId="24DFEC73" w:rsidR="00E0362C" w:rsidRPr="00DD3F2E" w:rsidRDefault="00E0362C" w:rsidP="003051AE">
      <w:pPr>
        <w:pStyle w:val="Footer"/>
        <w:numPr>
          <w:ilvl w:val="0"/>
          <w:numId w:val="4"/>
        </w:numPr>
        <w:tabs>
          <w:tab w:val="right" w:leader="dot" w:pos="8600"/>
        </w:tabs>
        <w:spacing w:before="40" w:after="40" w:line="360" w:lineRule="auto"/>
        <w:rPr>
          <w:rFonts w:ascii="Times New Roman" w:hAnsi="Times New Roman" w:cs="Times New Roman"/>
          <w:b/>
          <w:sz w:val="30"/>
          <w:szCs w:val="30"/>
        </w:rPr>
      </w:pPr>
      <w:r w:rsidRPr="00DD3F2E">
        <w:rPr>
          <w:rFonts w:ascii="Times New Roman" w:hAnsi="Times New Roman" w:cs="Times New Roman"/>
          <w:b/>
          <w:sz w:val="30"/>
          <w:szCs w:val="30"/>
        </w:rPr>
        <w:t>4.1 Giao diện hệ thống</w:t>
      </w:r>
    </w:p>
    <w:p w14:paraId="5D5F421A" w14:textId="0F8178D0" w:rsidR="00E0362C" w:rsidRPr="00DD3F2E" w:rsidRDefault="00E0362C" w:rsidP="00E0362C">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t>4.1.</w:t>
      </w:r>
      <w:r w:rsidR="004505B9" w:rsidRPr="00DD3F2E">
        <w:rPr>
          <w:rFonts w:ascii="Times New Roman" w:hAnsi="Times New Roman" w:cs="Times New Roman"/>
          <w:bCs/>
          <w:sz w:val="30"/>
          <w:szCs w:val="30"/>
        </w:rPr>
        <w:t>1</w:t>
      </w:r>
      <w:r w:rsidRPr="00DD3F2E">
        <w:rPr>
          <w:rFonts w:ascii="Times New Roman" w:hAnsi="Times New Roman" w:cs="Times New Roman"/>
          <w:bCs/>
          <w:sz w:val="30"/>
          <w:szCs w:val="30"/>
        </w:rPr>
        <w:t xml:space="preserve"> Giao diện đăng nhập</w:t>
      </w:r>
    </w:p>
    <w:p w14:paraId="6EDCA965" w14:textId="14AE3A21" w:rsidR="00E0362C" w:rsidRPr="00DD3F2E" w:rsidRDefault="00E0362C" w:rsidP="003051AE">
      <w:pPr>
        <w:pStyle w:val="Footer"/>
        <w:tabs>
          <w:tab w:val="right" w:leader="dot" w:pos="8600"/>
        </w:tabs>
        <w:spacing w:before="40" w:after="40" w:line="360" w:lineRule="auto"/>
        <w:rPr>
          <w:rFonts w:ascii="Times New Roman" w:hAnsi="Times New Roman" w:cs="Times New Roman"/>
          <w:bCs/>
          <w:sz w:val="30"/>
          <w:szCs w:val="30"/>
        </w:rPr>
      </w:pPr>
      <w:r w:rsidRPr="00DD3F2E">
        <w:rPr>
          <w:rFonts w:ascii="Times New Roman" w:hAnsi="Times New Roman" w:cs="Times New Roman"/>
          <w:bCs/>
          <w:sz w:val="30"/>
          <w:szCs w:val="30"/>
        </w:rPr>
        <w:drawing>
          <wp:inline distT="0" distB="0" distL="0" distR="0" wp14:anchorId="39AA25CA" wp14:editId="1F1AF763">
            <wp:extent cx="5470894" cy="417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9942" cy="4178849"/>
                    </a:xfrm>
                    <a:prstGeom prst="rect">
                      <a:avLst/>
                    </a:prstGeom>
                  </pic:spPr>
                </pic:pic>
              </a:graphicData>
            </a:graphic>
          </wp:inline>
        </w:drawing>
      </w:r>
    </w:p>
    <w:p w14:paraId="7AF8B1C4" w14:textId="7815709B" w:rsidR="003051AE" w:rsidRPr="00DD3F2E" w:rsidRDefault="003051AE" w:rsidP="003051AE">
      <w:pPr>
        <w:pStyle w:val="Footer"/>
        <w:tabs>
          <w:tab w:val="right" w:leader="dot" w:pos="8600"/>
        </w:tabs>
        <w:spacing w:before="40" w:after="40" w:line="360" w:lineRule="auto"/>
        <w:jc w:val="center"/>
        <w:rPr>
          <w:rFonts w:ascii="Times New Roman" w:hAnsi="Times New Roman" w:cs="Times New Roman"/>
          <w:bCs/>
        </w:rPr>
      </w:pPr>
      <w:r w:rsidRPr="00DD3F2E">
        <w:rPr>
          <w:rFonts w:ascii="Times New Roman" w:hAnsi="Times New Roman" w:cs="Times New Roman"/>
          <w:bCs/>
        </w:rPr>
        <w:t>Hình 4.1</w:t>
      </w:r>
    </w:p>
    <w:p w14:paraId="057009A6" w14:textId="6C4D6DDF" w:rsidR="003051AE" w:rsidRPr="00DD3F2E" w:rsidRDefault="003051AE" w:rsidP="003051AE">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t>4.1.2 Giao diện đăng nhập với tư cách Admin</w:t>
      </w:r>
    </w:p>
    <w:p w14:paraId="717CE9E9" w14:textId="419ED5B7" w:rsidR="003051AE" w:rsidRPr="00DD3F2E" w:rsidRDefault="003051AE" w:rsidP="003051AE">
      <w:pPr>
        <w:pStyle w:val="Footer"/>
        <w:tabs>
          <w:tab w:val="right" w:leader="dot" w:pos="8600"/>
        </w:tabs>
        <w:spacing w:before="40" w:after="40" w:line="360" w:lineRule="auto"/>
        <w:rPr>
          <w:rFonts w:ascii="Times New Roman" w:hAnsi="Times New Roman" w:cs="Times New Roman"/>
          <w:bCs/>
          <w:sz w:val="30"/>
          <w:szCs w:val="30"/>
        </w:rPr>
      </w:pPr>
      <w:r w:rsidRPr="00DD3F2E">
        <w:rPr>
          <w:rFonts w:ascii="Times New Roman" w:hAnsi="Times New Roman" w:cs="Times New Roman"/>
          <w:bCs/>
          <w:sz w:val="30"/>
          <w:szCs w:val="30"/>
        </w:rPr>
        <w:drawing>
          <wp:inline distT="0" distB="0" distL="0" distR="0" wp14:anchorId="09F95D97" wp14:editId="67370C92">
            <wp:extent cx="5295900" cy="29162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2836" cy="2920101"/>
                    </a:xfrm>
                    <a:prstGeom prst="rect">
                      <a:avLst/>
                    </a:prstGeom>
                  </pic:spPr>
                </pic:pic>
              </a:graphicData>
            </a:graphic>
          </wp:inline>
        </w:drawing>
      </w:r>
    </w:p>
    <w:p w14:paraId="05799724" w14:textId="59B5F67C" w:rsidR="003051AE" w:rsidRPr="00DD3F2E" w:rsidRDefault="003051AE" w:rsidP="003051AE">
      <w:pPr>
        <w:pStyle w:val="Footer"/>
        <w:tabs>
          <w:tab w:val="right" w:leader="dot" w:pos="8600"/>
        </w:tabs>
        <w:spacing w:before="40" w:after="40" w:line="360" w:lineRule="auto"/>
        <w:jc w:val="center"/>
        <w:rPr>
          <w:rFonts w:ascii="Times New Roman" w:hAnsi="Times New Roman" w:cs="Times New Roman"/>
          <w:bCs/>
        </w:rPr>
      </w:pPr>
      <w:r w:rsidRPr="00DD3F2E">
        <w:rPr>
          <w:rFonts w:ascii="Times New Roman" w:hAnsi="Times New Roman" w:cs="Times New Roman"/>
          <w:bCs/>
        </w:rPr>
        <w:t>Hình 4.2</w:t>
      </w:r>
    </w:p>
    <w:p w14:paraId="6F86DC5A" w14:textId="37C5B52B" w:rsidR="003051AE" w:rsidRPr="00DD3F2E" w:rsidRDefault="003051AE" w:rsidP="003051AE">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lastRenderedPageBreak/>
        <w:t>4.1.</w:t>
      </w:r>
      <w:r w:rsidR="004505B9" w:rsidRPr="00DD3F2E">
        <w:rPr>
          <w:rFonts w:ascii="Times New Roman" w:hAnsi="Times New Roman" w:cs="Times New Roman"/>
          <w:bCs/>
          <w:sz w:val="30"/>
          <w:szCs w:val="30"/>
        </w:rPr>
        <w:t>3</w:t>
      </w:r>
      <w:r w:rsidRPr="00DD3F2E">
        <w:rPr>
          <w:rFonts w:ascii="Times New Roman" w:hAnsi="Times New Roman" w:cs="Times New Roman"/>
          <w:bCs/>
          <w:sz w:val="30"/>
          <w:szCs w:val="30"/>
        </w:rPr>
        <w:t xml:space="preserve"> Giao diện đăng nhập với tư cách quản lí kho</w:t>
      </w:r>
    </w:p>
    <w:p w14:paraId="6C012AA4" w14:textId="07C81C1F" w:rsidR="003051AE" w:rsidRPr="00DD3F2E" w:rsidRDefault="003051AE" w:rsidP="003051AE">
      <w:pPr>
        <w:pStyle w:val="Footer"/>
        <w:tabs>
          <w:tab w:val="right" w:leader="dot" w:pos="8600"/>
        </w:tabs>
        <w:spacing w:before="40" w:after="40" w:line="360" w:lineRule="auto"/>
        <w:rPr>
          <w:rFonts w:ascii="Times New Roman" w:hAnsi="Times New Roman" w:cs="Times New Roman"/>
          <w:bCs/>
          <w:sz w:val="30"/>
          <w:szCs w:val="30"/>
        </w:rPr>
      </w:pPr>
      <w:r w:rsidRPr="00DD3F2E">
        <w:rPr>
          <w:rFonts w:ascii="Times New Roman" w:hAnsi="Times New Roman" w:cs="Times New Roman"/>
          <w:bCs/>
          <w:sz w:val="30"/>
          <w:szCs w:val="30"/>
        </w:rPr>
        <w:drawing>
          <wp:inline distT="0" distB="0" distL="0" distR="0" wp14:anchorId="5F469884" wp14:editId="591ED422">
            <wp:extent cx="5846445" cy="3215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6445" cy="3215005"/>
                    </a:xfrm>
                    <a:prstGeom prst="rect">
                      <a:avLst/>
                    </a:prstGeom>
                  </pic:spPr>
                </pic:pic>
              </a:graphicData>
            </a:graphic>
          </wp:inline>
        </w:drawing>
      </w:r>
    </w:p>
    <w:p w14:paraId="22EB7382" w14:textId="32F05227" w:rsidR="003051AE" w:rsidRPr="00DD3F2E" w:rsidRDefault="003051AE" w:rsidP="003051AE">
      <w:pPr>
        <w:pStyle w:val="Footer"/>
        <w:tabs>
          <w:tab w:val="right" w:leader="dot" w:pos="8600"/>
        </w:tabs>
        <w:spacing w:before="40" w:after="40" w:line="360" w:lineRule="auto"/>
        <w:jc w:val="center"/>
        <w:rPr>
          <w:rFonts w:ascii="Times New Roman" w:hAnsi="Times New Roman" w:cs="Times New Roman"/>
          <w:bCs/>
        </w:rPr>
      </w:pPr>
      <w:r w:rsidRPr="00DD3F2E">
        <w:rPr>
          <w:rFonts w:ascii="Times New Roman" w:hAnsi="Times New Roman" w:cs="Times New Roman"/>
          <w:bCs/>
        </w:rPr>
        <w:t>Hình 4.3</w:t>
      </w:r>
    </w:p>
    <w:p w14:paraId="51082431" w14:textId="4F274D36" w:rsidR="003051AE" w:rsidRPr="00DD3F2E" w:rsidRDefault="003051AE" w:rsidP="003051AE">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t>4.1.</w:t>
      </w:r>
      <w:r w:rsidR="004505B9" w:rsidRPr="00DD3F2E">
        <w:rPr>
          <w:rFonts w:ascii="Times New Roman" w:hAnsi="Times New Roman" w:cs="Times New Roman"/>
          <w:bCs/>
          <w:sz w:val="30"/>
          <w:szCs w:val="30"/>
        </w:rPr>
        <w:t>4</w:t>
      </w:r>
      <w:r w:rsidRPr="00DD3F2E">
        <w:rPr>
          <w:rFonts w:ascii="Times New Roman" w:hAnsi="Times New Roman" w:cs="Times New Roman"/>
          <w:bCs/>
          <w:sz w:val="30"/>
          <w:szCs w:val="30"/>
        </w:rPr>
        <w:t xml:space="preserve"> Giao diện đăng nhập với tư cách nhân viên nhập</w:t>
      </w:r>
    </w:p>
    <w:p w14:paraId="1597EDEF" w14:textId="59794C3B" w:rsidR="003051AE" w:rsidRPr="00DD3F2E" w:rsidRDefault="007E0E66" w:rsidP="003051AE">
      <w:pPr>
        <w:pStyle w:val="Footer"/>
        <w:tabs>
          <w:tab w:val="right" w:leader="dot" w:pos="8600"/>
        </w:tabs>
        <w:spacing w:before="40" w:after="40" w:line="360" w:lineRule="auto"/>
        <w:rPr>
          <w:rFonts w:ascii="Times New Roman" w:hAnsi="Times New Roman" w:cs="Times New Roman"/>
          <w:bCs/>
          <w:sz w:val="30"/>
          <w:szCs w:val="30"/>
        </w:rPr>
      </w:pPr>
      <w:r w:rsidRPr="00DD3F2E">
        <w:rPr>
          <w:rFonts w:ascii="Times New Roman" w:hAnsi="Times New Roman" w:cs="Times New Roman"/>
          <w:bCs/>
          <w:sz w:val="30"/>
          <w:szCs w:val="30"/>
        </w:rPr>
        <w:drawing>
          <wp:inline distT="0" distB="0" distL="0" distR="0" wp14:anchorId="1D6E6A59" wp14:editId="23CA4E83">
            <wp:extent cx="5846445" cy="3208655"/>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3"/>
                    <a:stretch>
                      <a:fillRect/>
                    </a:stretch>
                  </pic:blipFill>
                  <pic:spPr>
                    <a:xfrm>
                      <a:off x="0" y="0"/>
                      <a:ext cx="5846445" cy="3208655"/>
                    </a:xfrm>
                    <a:prstGeom prst="rect">
                      <a:avLst/>
                    </a:prstGeom>
                  </pic:spPr>
                </pic:pic>
              </a:graphicData>
            </a:graphic>
          </wp:inline>
        </w:drawing>
      </w:r>
    </w:p>
    <w:p w14:paraId="6190D12F" w14:textId="6E35A2DC" w:rsidR="003051AE" w:rsidRPr="00DD3F2E" w:rsidRDefault="003051AE" w:rsidP="003051AE">
      <w:pPr>
        <w:pStyle w:val="Footer"/>
        <w:tabs>
          <w:tab w:val="right" w:leader="dot" w:pos="8600"/>
        </w:tabs>
        <w:spacing w:before="40" w:after="40" w:line="360" w:lineRule="auto"/>
        <w:jc w:val="center"/>
        <w:rPr>
          <w:rFonts w:ascii="Times New Roman" w:hAnsi="Times New Roman" w:cs="Times New Roman"/>
          <w:bCs/>
        </w:rPr>
      </w:pPr>
      <w:r w:rsidRPr="00DD3F2E">
        <w:rPr>
          <w:rFonts w:ascii="Times New Roman" w:hAnsi="Times New Roman" w:cs="Times New Roman"/>
          <w:bCs/>
        </w:rPr>
        <w:t>Hình 4.4</w:t>
      </w:r>
    </w:p>
    <w:p w14:paraId="682A672C" w14:textId="77777777" w:rsidR="004505B9" w:rsidRPr="00DD3F2E" w:rsidRDefault="004505B9" w:rsidP="003051AE">
      <w:pPr>
        <w:pStyle w:val="Footer"/>
        <w:tabs>
          <w:tab w:val="right" w:leader="dot" w:pos="8600"/>
        </w:tabs>
        <w:spacing w:before="40" w:after="40" w:line="360" w:lineRule="auto"/>
        <w:ind w:left="851"/>
        <w:rPr>
          <w:rFonts w:ascii="Times New Roman" w:hAnsi="Times New Roman" w:cs="Times New Roman"/>
          <w:bCs/>
          <w:sz w:val="30"/>
          <w:szCs w:val="30"/>
        </w:rPr>
      </w:pPr>
    </w:p>
    <w:p w14:paraId="466384C9" w14:textId="77777777" w:rsidR="004505B9" w:rsidRPr="00DD3F2E" w:rsidRDefault="004505B9" w:rsidP="003051AE">
      <w:pPr>
        <w:pStyle w:val="Footer"/>
        <w:tabs>
          <w:tab w:val="right" w:leader="dot" w:pos="8600"/>
        </w:tabs>
        <w:spacing w:before="40" w:after="40" w:line="360" w:lineRule="auto"/>
        <w:ind w:left="851"/>
        <w:rPr>
          <w:rFonts w:ascii="Times New Roman" w:hAnsi="Times New Roman" w:cs="Times New Roman"/>
          <w:bCs/>
          <w:sz w:val="30"/>
          <w:szCs w:val="30"/>
        </w:rPr>
      </w:pPr>
    </w:p>
    <w:p w14:paraId="15B468A1" w14:textId="45EA3C0B" w:rsidR="004505B9" w:rsidRDefault="004505B9" w:rsidP="003051AE">
      <w:pPr>
        <w:pStyle w:val="Footer"/>
        <w:tabs>
          <w:tab w:val="right" w:leader="dot" w:pos="8600"/>
        </w:tabs>
        <w:spacing w:before="40" w:after="40" w:line="360" w:lineRule="auto"/>
        <w:ind w:left="851"/>
        <w:rPr>
          <w:rFonts w:ascii="Times New Roman" w:hAnsi="Times New Roman" w:cs="Times New Roman"/>
          <w:bCs/>
          <w:sz w:val="30"/>
          <w:szCs w:val="30"/>
        </w:rPr>
      </w:pPr>
    </w:p>
    <w:p w14:paraId="460E4744" w14:textId="77777777" w:rsidR="00897BD5" w:rsidRPr="00DD3F2E" w:rsidRDefault="00897BD5" w:rsidP="003051AE">
      <w:pPr>
        <w:pStyle w:val="Footer"/>
        <w:tabs>
          <w:tab w:val="right" w:leader="dot" w:pos="8600"/>
        </w:tabs>
        <w:spacing w:before="40" w:after="40" w:line="360" w:lineRule="auto"/>
        <w:ind w:left="851"/>
        <w:rPr>
          <w:rFonts w:ascii="Times New Roman" w:hAnsi="Times New Roman" w:cs="Times New Roman"/>
          <w:bCs/>
          <w:sz w:val="30"/>
          <w:szCs w:val="30"/>
        </w:rPr>
      </w:pPr>
    </w:p>
    <w:p w14:paraId="47825E77" w14:textId="72E9FDA4" w:rsidR="003051AE" w:rsidRPr="00DD3F2E" w:rsidRDefault="003051AE" w:rsidP="003051AE">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lastRenderedPageBreak/>
        <w:t>4.1.</w:t>
      </w:r>
      <w:r w:rsidR="004505B9" w:rsidRPr="00DD3F2E">
        <w:rPr>
          <w:rFonts w:ascii="Times New Roman" w:hAnsi="Times New Roman" w:cs="Times New Roman"/>
          <w:bCs/>
          <w:sz w:val="30"/>
          <w:szCs w:val="30"/>
        </w:rPr>
        <w:t>5</w:t>
      </w:r>
      <w:r w:rsidRPr="00DD3F2E">
        <w:rPr>
          <w:rFonts w:ascii="Times New Roman" w:hAnsi="Times New Roman" w:cs="Times New Roman"/>
          <w:bCs/>
          <w:sz w:val="30"/>
          <w:szCs w:val="30"/>
        </w:rPr>
        <w:t xml:space="preserve"> Giao diện đăng nhập với tư cách nhân viên xuất</w:t>
      </w:r>
    </w:p>
    <w:p w14:paraId="439EFFB8" w14:textId="57553033" w:rsidR="003051AE" w:rsidRPr="00DD3F2E" w:rsidRDefault="007E0E66" w:rsidP="003051AE">
      <w:pPr>
        <w:pStyle w:val="Footer"/>
        <w:tabs>
          <w:tab w:val="right" w:leader="dot" w:pos="8600"/>
        </w:tabs>
        <w:spacing w:before="40" w:after="40" w:line="360" w:lineRule="auto"/>
        <w:rPr>
          <w:rFonts w:ascii="Times New Roman" w:hAnsi="Times New Roman" w:cs="Times New Roman"/>
          <w:bCs/>
          <w:sz w:val="30"/>
          <w:szCs w:val="30"/>
        </w:rPr>
      </w:pPr>
      <w:r w:rsidRPr="00DD3F2E">
        <w:rPr>
          <w:rFonts w:ascii="Times New Roman" w:hAnsi="Times New Roman" w:cs="Times New Roman"/>
          <w:bCs/>
          <w:sz w:val="30"/>
          <w:szCs w:val="30"/>
        </w:rPr>
        <w:drawing>
          <wp:inline distT="0" distB="0" distL="0" distR="0" wp14:anchorId="7A26EC57" wp14:editId="4CDAEBC2">
            <wp:extent cx="5846445" cy="3209290"/>
            <wp:effectExtent l="0" t="0" r="0" b="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24"/>
                    <a:stretch>
                      <a:fillRect/>
                    </a:stretch>
                  </pic:blipFill>
                  <pic:spPr>
                    <a:xfrm>
                      <a:off x="0" y="0"/>
                      <a:ext cx="5846445" cy="3209290"/>
                    </a:xfrm>
                    <a:prstGeom prst="rect">
                      <a:avLst/>
                    </a:prstGeom>
                  </pic:spPr>
                </pic:pic>
              </a:graphicData>
            </a:graphic>
          </wp:inline>
        </w:drawing>
      </w:r>
    </w:p>
    <w:p w14:paraId="746CA6BD" w14:textId="75BFA7C7" w:rsidR="003051AE" w:rsidRPr="00DD3F2E" w:rsidRDefault="003051AE" w:rsidP="003051AE">
      <w:pPr>
        <w:pStyle w:val="Footer"/>
        <w:tabs>
          <w:tab w:val="right" w:leader="dot" w:pos="8600"/>
        </w:tabs>
        <w:spacing w:before="40" w:after="40" w:line="360" w:lineRule="auto"/>
        <w:jc w:val="center"/>
        <w:rPr>
          <w:rFonts w:ascii="Times New Roman" w:hAnsi="Times New Roman" w:cs="Times New Roman"/>
          <w:bCs/>
        </w:rPr>
      </w:pPr>
      <w:r w:rsidRPr="00DD3F2E">
        <w:rPr>
          <w:rFonts w:ascii="Times New Roman" w:hAnsi="Times New Roman" w:cs="Times New Roman"/>
          <w:bCs/>
        </w:rPr>
        <w:t>Hình 4.5</w:t>
      </w:r>
    </w:p>
    <w:p w14:paraId="4FFD19D1" w14:textId="78B64617" w:rsidR="003051AE" w:rsidRPr="00DD3F2E" w:rsidRDefault="003051AE" w:rsidP="003051AE">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t>4.1.</w:t>
      </w:r>
      <w:r w:rsidR="004505B9" w:rsidRPr="00DD3F2E">
        <w:rPr>
          <w:rFonts w:ascii="Times New Roman" w:hAnsi="Times New Roman" w:cs="Times New Roman"/>
          <w:bCs/>
          <w:sz w:val="30"/>
          <w:szCs w:val="30"/>
        </w:rPr>
        <w:t>6</w:t>
      </w:r>
      <w:r w:rsidRPr="00DD3F2E">
        <w:rPr>
          <w:rFonts w:ascii="Times New Roman" w:hAnsi="Times New Roman" w:cs="Times New Roman"/>
          <w:bCs/>
          <w:sz w:val="30"/>
          <w:szCs w:val="30"/>
        </w:rPr>
        <w:t xml:space="preserve"> Giao diện thông tin cá nhân</w:t>
      </w:r>
    </w:p>
    <w:p w14:paraId="5AA72986" w14:textId="25999F27" w:rsidR="00BD296B" w:rsidRPr="00DD3F2E" w:rsidRDefault="00BD296B" w:rsidP="00BD296B">
      <w:pPr>
        <w:pStyle w:val="Footer"/>
        <w:tabs>
          <w:tab w:val="right" w:leader="dot" w:pos="8600"/>
        </w:tabs>
        <w:spacing w:before="40" w:after="40" w:line="360" w:lineRule="auto"/>
        <w:ind w:left="851" w:hanging="851"/>
        <w:rPr>
          <w:rFonts w:ascii="Times New Roman" w:hAnsi="Times New Roman" w:cs="Times New Roman"/>
          <w:bCs/>
          <w:sz w:val="30"/>
          <w:szCs w:val="30"/>
        </w:rPr>
      </w:pPr>
      <w:r w:rsidRPr="00DD3F2E">
        <w:rPr>
          <w:rFonts w:ascii="Times New Roman" w:hAnsi="Times New Roman" w:cs="Times New Roman"/>
          <w:bCs/>
          <w:sz w:val="30"/>
          <w:szCs w:val="30"/>
        </w:rPr>
        <w:drawing>
          <wp:inline distT="0" distB="0" distL="0" distR="0" wp14:anchorId="180388B9" wp14:editId="16C1D874">
            <wp:extent cx="5846445" cy="321754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5"/>
                    <a:stretch>
                      <a:fillRect/>
                    </a:stretch>
                  </pic:blipFill>
                  <pic:spPr>
                    <a:xfrm>
                      <a:off x="0" y="0"/>
                      <a:ext cx="5846445" cy="3217545"/>
                    </a:xfrm>
                    <a:prstGeom prst="rect">
                      <a:avLst/>
                    </a:prstGeom>
                  </pic:spPr>
                </pic:pic>
              </a:graphicData>
            </a:graphic>
          </wp:inline>
        </w:drawing>
      </w:r>
    </w:p>
    <w:p w14:paraId="117B59D0" w14:textId="3C36A59C" w:rsidR="00BD296B" w:rsidRPr="00DD3F2E" w:rsidRDefault="00BD296B" w:rsidP="00BD296B">
      <w:pPr>
        <w:pStyle w:val="Footer"/>
        <w:tabs>
          <w:tab w:val="right" w:leader="dot" w:pos="8600"/>
        </w:tabs>
        <w:spacing w:before="40" w:after="40" w:line="360" w:lineRule="auto"/>
        <w:ind w:left="851" w:hanging="851"/>
        <w:jc w:val="center"/>
        <w:rPr>
          <w:rFonts w:ascii="Times New Roman" w:hAnsi="Times New Roman" w:cs="Times New Roman"/>
          <w:bCs/>
        </w:rPr>
      </w:pPr>
      <w:r w:rsidRPr="00DD3F2E">
        <w:rPr>
          <w:rFonts w:ascii="Times New Roman" w:hAnsi="Times New Roman" w:cs="Times New Roman"/>
          <w:bCs/>
        </w:rPr>
        <w:t>Hình 4.6</w:t>
      </w:r>
    </w:p>
    <w:p w14:paraId="41EAA90F" w14:textId="77777777" w:rsidR="004505B9" w:rsidRPr="00DD3F2E" w:rsidRDefault="004505B9" w:rsidP="007429BA">
      <w:pPr>
        <w:pStyle w:val="Footer"/>
        <w:tabs>
          <w:tab w:val="right" w:leader="dot" w:pos="8600"/>
        </w:tabs>
        <w:spacing w:before="40" w:after="40" w:line="360" w:lineRule="auto"/>
        <w:ind w:left="851"/>
        <w:rPr>
          <w:rFonts w:ascii="Times New Roman" w:hAnsi="Times New Roman" w:cs="Times New Roman"/>
          <w:bCs/>
          <w:sz w:val="30"/>
          <w:szCs w:val="30"/>
        </w:rPr>
      </w:pPr>
    </w:p>
    <w:p w14:paraId="4378F820" w14:textId="77777777" w:rsidR="004505B9" w:rsidRPr="00DD3F2E" w:rsidRDefault="004505B9" w:rsidP="007429BA">
      <w:pPr>
        <w:pStyle w:val="Footer"/>
        <w:tabs>
          <w:tab w:val="right" w:leader="dot" w:pos="8600"/>
        </w:tabs>
        <w:spacing w:before="40" w:after="40" w:line="360" w:lineRule="auto"/>
        <w:ind w:left="851"/>
        <w:rPr>
          <w:rFonts w:ascii="Times New Roman" w:hAnsi="Times New Roman" w:cs="Times New Roman"/>
          <w:bCs/>
          <w:sz w:val="30"/>
          <w:szCs w:val="30"/>
        </w:rPr>
      </w:pPr>
    </w:p>
    <w:p w14:paraId="5FBC540A" w14:textId="77777777" w:rsidR="004505B9" w:rsidRPr="00DD3F2E" w:rsidRDefault="004505B9" w:rsidP="007429BA">
      <w:pPr>
        <w:pStyle w:val="Footer"/>
        <w:tabs>
          <w:tab w:val="right" w:leader="dot" w:pos="8600"/>
        </w:tabs>
        <w:spacing w:before="40" w:after="40" w:line="360" w:lineRule="auto"/>
        <w:ind w:left="851"/>
        <w:rPr>
          <w:rFonts w:ascii="Times New Roman" w:hAnsi="Times New Roman" w:cs="Times New Roman"/>
          <w:bCs/>
          <w:sz w:val="30"/>
          <w:szCs w:val="30"/>
        </w:rPr>
      </w:pPr>
    </w:p>
    <w:p w14:paraId="73DFE06F" w14:textId="77777777" w:rsidR="004505B9" w:rsidRPr="00DD3F2E" w:rsidRDefault="004505B9" w:rsidP="007429BA">
      <w:pPr>
        <w:pStyle w:val="Footer"/>
        <w:tabs>
          <w:tab w:val="right" w:leader="dot" w:pos="8600"/>
        </w:tabs>
        <w:spacing w:before="40" w:after="40" w:line="360" w:lineRule="auto"/>
        <w:ind w:left="851"/>
        <w:rPr>
          <w:rFonts w:ascii="Times New Roman" w:hAnsi="Times New Roman" w:cs="Times New Roman"/>
          <w:bCs/>
          <w:sz w:val="30"/>
          <w:szCs w:val="30"/>
        </w:rPr>
      </w:pPr>
    </w:p>
    <w:p w14:paraId="679672DE" w14:textId="56F0EDCE" w:rsidR="007429BA" w:rsidRPr="00DD3F2E" w:rsidRDefault="007429BA" w:rsidP="007429BA">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lastRenderedPageBreak/>
        <w:t>4.1.</w:t>
      </w:r>
      <w:r w:rsidR="004505B9" w:rsidRPr="00DD3F2E">
        <w:rPr>
          <w:rFonts w:ascii="Times New Roman" w:hAnsi="Times New Roman" w:cs="Times New Roman"/>
          <w:bCs/>
          <w:sz w:val="30"/>
          <w:szCs w:val="30"/>
        </w:rPr>
        <w:t>7</w:t>
      </w:r>
      <w:r w:rsidRPr="00DD3F2E">
        <w:rPr>
          <w:rFonts w:ascii="Times New Roman" w:hAnsi="Times New Roman" w:cs="Times New Roman"/>
          <w:bCs/>
          <w:sz w:val="30"/>
          <w:szCs w:val="30"/>
        </w:rPr>
        <w:t xml:space="preserve"> Giao diện thay đổi thông tin tài khoản</w:t>
      </w:r>
    </w:p>
    <w:p w14:paraId="15B4C745" w14:textId="0A28B411" w:rsidR="007429BA" w:rsidRPr="00DD3F2E" w:rsidRDefault="007429BA" w:rsidP="007429BA">
      <w:pPr>
        <w:pStyle w:val="Footer"/>
        <w:tabs>
          <w:tab w:val="right" w:leader="dot" w:pos="8600"/>
        </w:tabs>
        <w:spacing w:before="40" w:after="40" w:line="360" w:lineRule="auto"/>
        <w:ind w:left="851" w:hanging="851"/>
        <w:rPr>
          <w:rFonts w:ascii="Times New Roman" w:hAnsi="Times New Roman" w:cs="Times New Roman"/>
          <w:bCs/>
          <w:sz w:val="30"/>
          <w:szCs w:val="30"/>
        </w:rPr>
      </w:pPr>
      <w:r w:rsidRPr="00DD3F2E">
        <w:rPr>
          <w:rFonts w:ascii="Times New Roman" w:hAnsi="Times New Roman" w:cs="Times New Roman"/>
          <w:bCs/>
          <w:sz w:val="30"/>
          <w:szCs w:val="30"/>
        </w:rPr>
        <w:drawing>
          <wp:inline distT="0" distB="0" distL="0" distR="0" wp14:anchorId="12D5E83E" wp14:editId="687FCEAD">
            <wp:extent cx="5846445" cy="3213100"/>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6"/>
                    <a:stretch>
                      <a:fillRect/>
                    </a:stretch>
                  </pic:blipFill>
                  <pic:spPr>
                    <a:xfrm>
                      <a:off x="0" y="0"/>
                      <a:ext cx="5846445" cy="3213100"/>
                    </a:xfrm>
                    <a:prstGeom prst="rect">
                      <a:avLst/>
                    </a:prstGeom>
                  </pic:spPr>
                </pic:pic>
              </a:graphicData>
            </a:graphic>
          </wp:inline>
        </w:drawing>
      </w:r>
    </w:p>
    <w:p w14:paraId="5690B542" w14:textId="5BA11112" w:rsidR="007429BA" w:rsidRPr="00DD3F2E" w:rsidRDefault="007429BA" w:rsidP="007429BA">
      <w:pPr>
        <w:pStyle w:val="Footer"/>
        <w:tabs>
          <w:tab w:val="right" w:leader="dot" w:pos="8600"/>
        </w:tabs>
        <w:spacing w:before="40" w:after="40" w:line="360" w:lineRule="auto"/>
        <w:ind w:left="851" w:hanging="851"/>
        <w:jc w:val="center"/>
        <w:rPr>
          <w:rFonts w:ascii="Times New Roman" w:hAnsi="Times New Roman" w:cs="Times New Roman"/>
          <w:bCs/>
        </w:rPr>
      </w:pPr>
      <w:r w:rsidRPr="00DD3F2E">
        <w:rPr>
          <w:rFonts w:ascii="Times New Roman" w:hAnsi="Times New Roman" w:cs="Times New Roman"/>
          <w:bCs/>
        </w:rPr>
        <w:t>Hình 4.7</w:t>
      </w:r>
    </w:p>
    <w:p w14:paraId="30068AD1" w14:textId="584A9C5D" w:rsidR="007429BA" w:rsidRPr="00DD3F2E" w:rsidRDefault="007429BA" w:rsidP="007429BA">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t>4.1.</w:t>
      </w:r>
      <w:r w:rsidR="004505B9" w:rsidRPr="00DD3F2E">
        <w:rPr>
          <w:rFonts w:ascii="Times New Roman" w:hAnsi="Times New Roman" w:cs="Times New Roman"/>
          <w:bCs/>
          <w:sz w:val="30"/>
          <w:szCs w:val="30"/>
        </w:rPr>
        <w:t>8</w:t>
      </w:r>
      <w:r w:rsidRPr="00DD3F2E">
        <w:rPr>
          <w:rFonts w:ascii="Times New Roman" w:hAnsi="Times New Roman" w:cs="Times New Roman"/>
          <w:bCs/>
          <w:sz w:val="30"/>
          <w:szCs w:val="30"/>
        </w:rPr>
        <w:t xml:space="preserve"> Giao diện khi </w:t>
      </w:r>
      <w:r w:rsidR="004505B9" w:rsidRPr="00DD3F2E">
        <w:rPr>
          <w:rFonts w:ascii="Times New Roman" w:hAnsi="Times New Roman" w:cs="Times New Roman"/>
          <w:bCs/>
          <w:sz w:val="30"/>
          <w:szCs w:val="30"/>
        </w:rPr>
        <w:t>nhập</w:t>
      </w:r>
      <w:r w:rsidRPr="00DD3F2E">
        <w:rPr>
          <w:rFonts w:ascii="Times New Roman" w:hAnsi="Times New Roman" w:cs="Times New Roman"/>
          <w:bCs/>
          <w:sz w:val="30"/>
          <w:szCs w:val="30"/>
        </w:rPr>
        <w:t xml:space="preserve"> mật khẩu</w:t>
      </w:r>
      <w:r w:rsidR="004505B9" w:rsidRPr="00DD3F2E">
        <w:rPr>
          <w:rFonts w:ascii="Times New Roman" w:hAnsi="Times New Roman" w:cs="Times New Roman"/>
          <w:bCs/>
          <w:sz w:val="30"/>
          <w:szCs w:val="30"/>
        </w:rPr>
        <w:t xml:space="preserve"> mới</w:t>
      </w:r>
      <w:r w:rsidRPr="00DD3F2E">
        <w:rPr>
          <w:rFonts w:ascii="Times New Roman" w:hAnsi="Times New Roman" w:cs="Times New Roman"/>
          <w:bCs/>
          <w:sz w:val="30"/>
          <w:szCs w:val="30"/>
        </w:rPr>
        <w:t xml:space="preserve"> không hợp lệ</w:t>
      </w:r>
    </w:p>
    <w:p w14:paraId="2444B60D" w14:textId="4FCB812D" w:rsidR="007429BA" w:rsidRPr="00DD3F2E" w:rsidRDefault="007429BA" w:rsidP="007429BA">
      <w:pPr>
        <w:pStyle w:val="Footer"/>
        <w:tabs>
          <w:tab w:val="right" w:leader="dot" w:pos="8600"/>
        </w:tabs>
        <w:spacing w:before="40" w:after="40" w:line="360" w:lineRule="auto"/>
        <w:ind w:left="851" w:hanging="851"/>
        <w:rPr>
          <w:rFonts w:ascii="Times New Roman" w:hAnsi="Times New Roman" w:cs="Times New Roman"/>
          <w:bCs/>
          <w:sz w:val="30"/>
          <w:szCs w:val="30"/>
        </w:rPr>
      </w:pPr>
      <w:r w:rsidRPr="00DD3F2E">
        <w:rPr>
          <w:rFonts w:ascii="Times New Roman" w:hAnsi="Times New Roman" w:cs="Times New Roman"/>
          <w:bCs/>
          <w:sz w:val="30"/>
          <w:szCs w:val="30"/>
        </w:rPr>
        <w:drawing>
          <wp:inline distT="0" distB="0" distL="0" distR="0" wp14:anchorId="335CD213" wp14:editId="57AE413A">
            <wp:extent cx="5846445" cy="3223260"/>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7"/>
                    <a:stretch>
                      <a:fillRect/>
                    </a:stretch>
                  </pic:blipFill>
                  <pic:spPr>
                    <a:xfrm>
                      <a:off x="0" y="0"/>
                      <a:ext cx="5846445" cy="3223260"/>
                    </a:xfrm>
                    <a:prstGeom prst="rect">
                      <a:avLst/>
                    </a:prstGeom>
                  </pic:spPr>
                </pic:pic>
              </a:graphicData>
            </a:graphic>
          </wp:inline>
        </w:drawing>
      </w:r>
    </w:p>
    <w:p w14:paraId="4D2771F7" w14:textId="56037374" w:rsidR="007429BA" w:rsidRPr="00DD3F2E" w:rsidRDefault="007429BA" w:rsidP="007429BA">
      <w:pPr>
        <w:pStyle w:val="Footer"/>
        <w:tabs>
          <w:tab w:val="right" w:leader="dot" w:pos="8600"/>
        </w:tabs>
        <w:spacing w:before="40" w:after="40" w:line="360" w:lineRule="auto"/>
        <w:ind w:left="851" w:hanging="851"/>
        <w:jc w:val="center"/>
        <w:rPr>
          <w:rFonts w:ascii="Times New Roman" w:hAnsi="Times New Roman" w:cs="Times New Roman"/>
          <w:bCs/>
        </w:rPr>
      </w:pPr>
      <w:r w:rsidRPr="00DD3F2E">
        <w:rPr>
          <w:rFonts w:ascii="Times New Roman" w:hAnsi="Times New Roman" w:cs="Times New Roman"/>
          <w:bCs/>
        </w:rPr>
        <w:t>Hình 4.8</w:t>
      </w:r>
    </w:p>
    <w:p w14:paraId="5098B14B" w14:textId="77777777" w:rsidR="004505B9" w:rsidRPr="00DD3F2E" w:rsidRDefault="004505B9" w:rsidP="007429BA">
      <w:pPr>
        <w:pStyle w:val="Footer"/>
        <w:tabs>
          <w:tab w:val="right" w:leader="dot" w:pos="8600"/>
        </w:tabs>
        <w:spacing w:before="40" w:after="40" w:line="360" w:lineRule="auto"/>
        <w:ind w:left="851"/>
        <w:rPr>
          <w:rFonts w:ascii="Times New Roman" w:hAnsi="Times New Roman" w:cs="Times New Roman"/>
          <w:bCs/>
          <w:sz w:val="30"/>
          <w:szCs w:val="30"/>
        </w:rPr>
      </w:pPr>
    </w:p>
    <w:p w14:paraId="1A7972C2" w14:textId="77777777" w:rsidR="004505B9" w:rsidRPr="00DD3F2E" w:rsidRDefault="004505B9" w:rsidP="007429BA">
      <w:pPr>
        <w:pStyle w:val="Footer"/>
        <w:tabs>
          <w:tab w:val="right" w:leader="dot" w:pos="8600"/>
        </w:tabs>
        <w:spacing w:before="40" w:after="40" w:line="360" w:lineRule="auto"/>
        <w:ind w:left="851"/>
        <w:rPr>
          <w:rFonts w:ascii="Times New Roman" w:hAnsi="Times New Roman" w:cs="Times New Roman"/>
          <w:bCs/>
          <w:sz w:val="30"/>
          <w:szCs w:val="30"/>
        </w:rPr>
      </w:pPr>
    </w:p>
    <w:p w14:paraId="2EEF407E" w14:textId="77777777" w:rsidR="004505B9" w:rsidRPr="00DD3F2E" w:rsidRDefault="004505B9" w:rsidP="007429BA">
      <w:pPr>
        <w:pStyle w:val="Footer"/>
        <w:tabs>
          <w:tab w:val="right" w:leader="dot" w:pos="8600"/>
        </w:tabs>
        <w:spacing w:before="40" w:after="40" w:line="360" w:lineRule="auto"/>
        <w:ind w:left="851"/>
        <w:rPr>
          <w:rFonts w:ascii="Times New Roman" w:hAnsi="Times New Roman" w:cs="Times New Roman"/>
          <w:bCs/>
          <w:sz w:val="30"/>
          <w:szCs w:val="30"/>
        </w:rPr>
      </w:pPr>
    </w:p>
    <w:p w14:paraId="65C33C02" w14:textId="77777777" w:rsidR="004505B9" w:rsidRPr="00DD3F2E" w:rsidRDefault="004505B9" w:rsidP="007429BA">
      <w:pPr>
        <w:pStyle w:val="Footer"/>
        <w:tabs>
          <w:tab w:val="right" w:leader="dot" w:pos="8600"/>
        </w:tabs>
        <w:spacing w:before="40" w:after="40" w:line="360" w:lineRule="auto"/>
        <w:ind w:left="851"/>
        <w:rPr>
          <w:rFonts w:ascii="Times New Roman" w:hAnsi="Times New Roman" w:cs="Times New Roman"/>
          <w:bCs/>
          <w:sz w:val="30"/>
          <w:szCs w:val="30"/>
        </w:rPr>
      </w:pPr>
    </w:p>
    <w:p w14:paraId="1F37AF69" w14:textId="2B89EFDA" w:rsidR="007429BA" w:rsidRPr="00DD3F2E" w:rsidRDefault="007429BA" w:rsidP="007429BA">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lastRenderedPageBreak/>
        <w:t>4.1.</w:t>
      </w:r>
      <w:r w:rsidR="004505B9" w:rsidRPr="00DD3F2E">
        <w:rPr>
          <w:rFonts w:ascii="Times New Roman" w:hAnsi="Times New Roman" w:cs="Times New Roman"/>
          <w:bCs/>
          <w:sz w:val="30"/>
          <w:szCs w:val="30"/>
        </w:rPr>
        <w:t>9</w:t>
      </w:r>
      <w:r w:rsidRPr="00DD3F2E">
        <w:rPr>
          <w:rFonts w:ascii="Times New Roman" w:hAnsi="Times New Roman" w:cs="Times New Roman"/>
          <w:bCs/>
          <w:sz w:val="30"/>
          <w:szCs w:val="30"/>
        </w:rPr>
        <w:t xml:space="preserve"> Giao diện khi nhập mật khẩu cũ sai</w:t>
      </w:r>
    </w:p>
    <w:p w14:paraId="6255FEE5" w14:textId="5606C385" w:rsidR="007429BA" w:rsidRPr="00DD3F2E" w:rsidRDefault="007429BA" w:rsidP="007429BA">
      <w:pPr>
        <w:pStyle w:val="Footer"/>
        <w:tabs>
          <w:tab w:val="right" w:leader="dot" w:pos="8600"/>
        </w:tabs>
        <w:spacing w:before="40" w:after="40" w:line="360" w:lineRule="auto"/>
        <w:ind w:left="851" w:hanging="851"/>
        <w:rPr>
          <w:rFonts w:ascii="Times New Roman" w:hAnsi="Times New Roman" w:cs="Times New Roman"/>
          <w:bCs/>
          <w:sz w:val="30"/>
          <w:szCs w:val="30"/>
        </w:rPr>
      </w:pPr>
      <w:r w:rsidRPr="00DD3F2E">
        <w:rPr>
          <w:rFonts w:ascii="Times New Roman" w:hAnsi="Times New Roman" w:cs="Times New Roman"/>
          <w:bCs/>
          <w:sz w:val="30"/>
          <w:szCs w:val="30"/>
        </w:rPr>
        <w:drawing>
          <wp:inline distT="0" distB="0" distL="0" distR="0" wp14:anchorId="0FE14880" wp14:editId="705A5F4B">
            <wp:extent cx="5846445" cy="3213100"/>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8"/>
                    <a:stretch>
                      <a:fillRect/>
                    </a:stretch>
                  </pic:blipFill>
                  <pic:spPr>
                    <a:xfrm>
                      <a:off x="0" y="0"/>
                      <a:ext cx="5846445" cy="3213100"/>
                    </a:xfrm>
                    <a:prstGeom prst="rect">
                      <a:avLst/>
                    </a:prstGeom>
                  </pic:spPr>
                </pic:pic>
              </a:graphicData>
            </a:graphic>
          </wp:inline>
        </w:drawing>
      </w:r>
    </w:p>
    <w:p w14:paraId="5C87A825" w14:textId="0E3B8994" w:rsidR="007429BA" w:rsidRPr="00DD3F2E" w:rsidRDefault="007429BA" w:rsidP="007429BA">
      <w:pPr>
        <w:pStyle w:val="Footer"/>
        <w:tabs>
          <w:tab w:val="right" w:leader="dot" w:pos="8600"/>
        </w:tabs>
        <w:spacing w:before="40" w:after="40" w:line="360" w:lineRule="auto"/>
        <w:ind w:left="851" w:hanging="851"/>
        <w:jc w:val="center"/>
        <w:rPr>
          <w:rFonts w:ascii="Times New Roman" w:hAnsi="Times New Roman" w:cs="Times New Roman"/>
          <w:bCs/>
          <w:sz w:val="30"/>
          <w:szCs w:val="30"/>
        </w:rPr>
      </w:pPr>
      <w:r w:rsidRPr="00DD3F2E">
        <w:rPr>
          <w:rFonts w:ascii="Times New Roman" w:hAnsi="Times New Roman" w:cs="Times New Roman"/>
          <w:bCs/>
          <w:sz w:val="30"/>
          <w:szCs w:val="30"/>
        </w:rPr>
        <w:t>Hình 4.9</w:t>
      </w:r>
    </w:p>
    <w:p w14:paraId="1D19A173" w14:textId="7BE0290A" w:rsidR="007429BA" w:rsidRPr="00DD3F2E" w:rsidRDefault="007429BA" w:rsidP="007429BA">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t>4.1.</w:t>
      </w:r>
      <w:r w:rsidR="004505B9" w:rsidRPr="00DD3F2E">
        <w:rPr>
          <w:rFonts w:ascii="Times New Roman" w:hAnsi="Times New Roman" w:cs="Times New Roman"/>
          <w:bCs/>
          <w:sz w:val="30"/>
          <w:szCs w:val="30"/>
        </w:rPr>
        <w:t>10</w:t>
      </w:r>
      <w:r w:rsidRPr="00DD3F2E">
        <w:rPr>
          <w:rFonts w:ascii="Times New Roman" w:hAnsi="Times New Roman" w:cs="Times New Roman"/>
          <w:bCs/>
          <w:sz w:val="30"/>
          <w:szCs w:val="30"/>
        </w:rPr>
        <w:t xml:space="preserve"> Giao diện khi đổi mật khẩu thành công</w:t>
      </w:r>
    </w:p>
    <w:p w14:paraId="4B5B608D" w14:textId="3115FBE8" w:rsidR="007429BA" w:rsidRPr="00DD3F2E" w:rsidRDefault="007429BA" w:rsidP="007429BA">
      <w:pPr>
        <w:pStyle w:val="Footer"/>
        <w:tabs>
          <w:tab w:val="right" w:leader="dot" w:pos="8600"/>
        </w:tabs>
        <w:spacing w:before="40" w:after="40" w:line="360" w:lineRule="auto"/>
        <w:ind w:left="851" w:hanging="851"/>
        <w:jc w:val="center"/>
        <w:rPr>
          <w:rFonts w:ascii="Times New Roman" w:hAnsi="Times New Roman" w:cs="Times New Roman"/>
          <w:bCs/>
          <w:sz w:val="30"/>
          <w:szCs w:val="30"/>
        </w:rPr>
      </w:pPr>
      <w:r w:rsidRPr="00DD3F2E">
        <w:rPr>
          <w:rFonts w:ascii="Times New Roman" w:hAnsi="Times New Roman" w:cs="Times New Roman"/>
          <w:bCs/>
          <w:sz w:val="30"/>
          <w:szCs w:val="30"/>
        </w:rPr>
        <w:drawing>
          <wp:inline distT="0" distB="0" distL="0" distR="0" wp14:anchorId="37B2258E" wp14:editId="7685364F">
            <wp:extent cx="5846445" cy="3211195"/>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9"/>
                    <a:stretch>
                      <a:fillRect/>
                    </a:stretch>
                  </pic:blipFill>
                  <pic:spPr>
                    <a:xfrm>
                      <a:off x="0" y="0"/>
                      <a:ext cx="5846445" cy="3211195"/>
                    </a:xfrm>
                    <a:prstGeom prst="rect">
                      <a:avLst/>
                    </a:prstGeom>
                  </pic:spPr>
                </pic:pic>
              </a:graphicData>
            </a:graphic>
          </wp:inline>
        </w:drawing>
      </w:r>
    </w:p>
    <w:p w14:paraId="336DC1CF" w14:textId="47E917DD" w:rsidR="007429BA" w:rsidRPr="00DD3F2E" w:rsidRDefault="007429BA" w:rsidP="007429BA">
      <w:pPr>
        <w:pStyle w:val="Footer"/>
        <w:tabs>
          <w:tab w:val="right" w:leader="dot" w:pos="8600"/>
        </w:tabs>
        <w:spacing w:before="40" w:after="40" w:line="360" w:lineRule="auto"/>
        <w:ind w:left="851" w:hanging="851"/>
        <w:jc w:val="center"/>
        <w:rPr>
          <w:rFonts w:ascii="Times New Roman" w:hAnsi="Times New Roman" w:cs="Times New Roman"/>
          <w:bCs/>
        </w:rPr>
      </w:pPr>
      <w:r w:rsidRPr="00DD3F2E">
        <w:rPr>
          <w:rFonts w:ascii="Times New Roman" w:hAnsi="Times New Roman" w:cs="Times New Roman"/>
          <w:bCs/>
        </w:rPr>
        <w:t>Hình 4.10</w:t>
      </w:r>
    </w:p>
    <w:p w14:paraId="25E6FB67" w14:textId="77777777" w:rsidR="004505B9" w:rsidRPr="00DD3F2E" w:rsidRDefault="004505B9" w:rsidP="007429BA">
      <w:pPr>
        <w:pStyle w:val="Footer"/>
        <w:tabs>
          <w:tab w:val="right" w:leader="dot" w:pos="8600"/>
        </w:tabs>
        <w:spacing w:before="40" w:after="40" w:line="360" w:lineRule="auto"/>
        <w:ind w:left="851"/>
        <w:rPr>
          <w:rFonts w:ascii="Times New Roman" w:hAnsi="Times New Roman" w:cs="Times New Roman"/>
          <w:bCs/>
          <w:sz w:val="30"/>
          <w:szCs w:val="30"/>
        </w:rPr>
      </w:pPr>
    </w:p>
    <w:p w14:paraId="30628CC3" w14:textId="77777777" w:rsidR="004505B9" w:rsidRPr="00DD3F2E" w:rsidRDefault="004505B9" w:rsidP="007429BA">
      <w:pPr>
        <w:pStyle w:val="Footer"/>
        <w:tabs>
          <w:tab w:val="right" w:leader="dot" w:pos="8600"/>
        </w:tabs>
        <w:spacing w:before="40" w:after="40" w:line="360" w:lineRule="auto"/>
        <w:ind w:left="851"/>
        <w:rPr>
          <w:rFonts w:ascii="Times New Roman" w:hAnsi="Times New Roman" w:cs="Times New Roman"/>
          <w:bCs/>
          <w:sz w:val="30"/>
          <w:szCs w:val="30"/>
        </w:rPr>
      </w:pPr>
    </w:p>
    <w:p w14:paraId="677341F0" w14:textId="77777777" w:rsidR="004505B9" w:rsidRPr="00DD3F2E" w:rsidRDefault="004505B9" w:rsidP="007429BA">
      <w:pPr>
        <w:pStyle w:val="Footer"/>
        <w:tabs>
          <w:tab w:val="right" w:leader="dot" w:pos="8600"/>
        </w:tabs>
        <w:spacing w:before="40" w:after="40" w:line="360" w:lineRule="auto"/>
        <w:ind w:left="851"/>
        <w:rPr>
          <w:rFonts w:ascii="Times New Roman" w:hAnsi="Times New Roman" w:cs="Times New Roman"/>
          <w:bCs/>
          <w:sz w:val="30"/>
          <w:szCs w:val="30"/>
        </w:rPr>
      </w:pPr>
    </w:p>
    <w:p w14:paraId="6CD6975C" w14:textId="0CC337C4" w:rsidR="007429BA" w:rsidRPr="00DD3F2E" w:rsidRDefault="007429BA" w:rsidP="007429BA">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lastRenderedPageBreak/>
        <w:t>4.1.</w:t>
      </w:r>
      <w:r w:rsidR="004505B9" w:rsidRPr="00DD3F2E">
        <w:rPr>
          <w:rFonts w:ascii="Times New Roman" w:hAnsi="Times New Roman" w:cs="Times New Roman"/>
          <w:bCs/>
          <w:sz w:val="30"/>
          <w:szCs w:val="30"/>
        </w:rPr>
        <w:t>11</w:t>
      </w:r>
      <w:r w:rsidRPr="00DD3F2E">
        <w:rPr>
          <w:rFonts w:ascii="Times New Roman" w:hAnsi="Times New Roman" w:cs="Times New Roman"/>
          <w:bCs/>
          <w:sz w:val="30"/>
          <w:szCs w:val="30"/>
        </w:rPr>
        <w:t xml:space="preserve"> Mật khẩu được mã hóa BcryPassword và lưu vào cơ sở dữ liệu để tăng tính bảo mật</w:t>
      </w:r>
    </w:p>
    <w:p w14:paraId="793759A9" w14:textId="0B7BEAFC" w:rsidR="007429BA" w:rsidRPr="00DD3F2E" w:rsidRDefault="007429BA" w:rsidP="007429BA">
      <w:pPr>
        <w:pStyle w:val="Footer"/>
        <w:tabs>
          <w:tab w:val="right" w:leader="dot" w:pos="8600"/>
        </w:tabs>
        <w:spacing w:before="40" w:after="40" w:line="360" w:lineRule="auto"/>
        <w:ind w:left="851" w:hanging="851"/>
        <w:jc w:val="center"/>
        <w:rPr>
          <w:rFonts w:ascii="Times New Roman" w:hAnsi="Times New Roman" w:cs="Times New Roman"/>
          <w:bCs/>
        </w:rPr>
      </w:pPr>
      <w:r w:rsidRPr="00DD3F2E">
        <w:rPr>
          <w:rFonts w:ascii="Times New Roman" w:hAnsi="Times New Roman" w:cs="Times New Roman"/>
          <w:bCs/>
        </w:rPr>
        <w:drawing>
          <wp:inline distT="0" distB="0" distL="0" distR="0" wp14:anchorId="1CB4C008" wp14:editId="26B055E2">
            <wp:extent cx="5846445" cy="6819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6445" cy="681990"/>
                    </a:xfrm>
                    <a:prstGeom prst="rect">
                      <a:avLst/>
                    </a:prstGeom>
                  </pic:spPr>
                </pic:pic>
              </a:graphicData>
            </a:graphic>
          </wp:inline>
        </w:drawing>
      </w:r>
    </w:p>
    <w:p w14:paraId="2BF279EC" w14:textId="7180F904" w:rsidR="007429BA" w:rsidRPr="00DD3F2E" w:rsidRDefault="007429BA" w:rsidP="007429BA">
      <w:pPr>
        <w:pStyle w:val="Footer"/>
        <w:tabs>
          <w:tab w:val="right" w:leader="dot" w:pos="8600"/>
        </w:tabs>
        <w:spacing w:before="40" w:after="40" w:line="360" w:lineRule="auto"/>
        <w:ind w:left="851" w:hanging="851"/>
        <w:jc w:val="center"/>
        <w:rPr>
          <w:rFonts w:ascii="Times New Roman" w:hAnsi="Times New Roman" w:cs="Times New Roman"/>
          <w:bCs/>
        </w:rPr>
      </w:pPr>
      <w:r w:rsidRPr="00DD3F2E">
        <w:rPr>
          <w:rFonts w:ascii="Times New Roman" w:hAnsi="Times New Roman" w:cs="Times New Roman"/>
          <w:bCs/>
        </w:rPr>
        <w:t>Hình 4.11</w:t>
      </w:r>
    </w:p>
    <w:p w14:paraId="10669A79" w14:textId="58B32495" w:rsidR="007429BA" w:rsidRPr="00DD3F2E" w:rsidRDefault="007429BA" w:rsidP="007429BA">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t>4.1.</w:t>
      </w:r>
      <w:r w:rsidR="004505B9" w:rsidRPr="00DD3F2E">
        <w:rPr>
          <w:rFonts w:ascii="Times New Roman" w:hAnsi="Times New Roman" w:cs="Times New Roman"/>
          <w:bCs/>
          <w:sz w:val="30"/>
          <w:szCs w:val="30"/>
        </w:rPr>
        <w:t>1</w:t>
      </w:r>
      <w:r w:rsidRPr="00DD3F2E">
        <w:rPr>
          <w:rFonts w:ascii="Times New Roman" w:hAnsi="Times New Roman" w:cs="Times New Roman"/>
          <w:bCs/>
          <w:sz w:val="30"/>
          <w:szCs w:val="30"/>
        </w:rPr>
        <w:t>2 Giao diện trang sản phẩm</w:t>
      </w:r>
    </w:p>
    <w:p w14:paraId="7BDE0B5B" w14:textId="77777777" w:rsidR="007429BA" w:rsidRPr="00DD3F2E" w:rsidRDefault="007429BA" w:rsidP="007429BA">
      <w:pPr>
        <w:pStyle w:val="Footer"/>
        <w:tabs>
          <w:tab w:val="right" w:leader="dot" w:pos="8600"/>
        </w:tabs>
        <w:spacing w:before="40" w:after="40" w:line="360" w:lineRule="auto"/>
        <w:ind w:left="851" w:hanging="851"/>
        <w:jc w:val="center"/>
        <w:rPr>
          <w:rFonts w:ascii="Times New Roman" w:hAnsi="Times New Roman" w:cs="Times New Roman"/>
          <w:bCs/>
        </w:rPr>
      </w:pPr>
    </w:p>
    <w:p w14:paraId="5494691D" w14:textId="6AD2FD3D" w:rsidR="003051AE" w:rsidRPr="00DD3F2E" w:rsidRDefault="007429BA" w:rsidP="003051AE">
      <w:pPr>
        <w:pStyle w:val="Footer"/>
        <w:tabs>
          <w:tab w:val="right" w:leader="dot" w:pos="8600"/>
        </w:tabs>
        <w:spacing w:before="40" w:after="40" w:line="360" w:lineRule="auto"/>
        <w:jc w:val="center"/>
        <w:rPr>
          <w:rFonts w:ascii="Times New Roman" w:hAnsi="Times New Roman" w:cs="Times New Roman"/>
          <w:bCs/>
          <w:sz w:val="26"/>
          <w:szCs w:val="26"/>
        </w:rPr>
      </w:pPr>
      <w:r w:rsidRPr="00DD3F2E">
        <w:rPr>
          <w:rFonts w:ascii="Times New Roman" w:hAnsi="Times New Roman" w:cs="Times New Roman"/>
          <w:bCs/>
          <w:sz w:val="26"/>
          <w:szCs w:val="26"/>
        </w:rPr>
        <w:drawing>
          <wp:inline distT="0" distB="0" distL="0" distR="0" wp14:anchorId="7EDB1967" wp14:editId="6468E374">
            <wp:extent cx="5122985" cy="2811048"/>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1"/>
                    <a:stretch>
                      <a:fillRect/>
                    </a:stretch>
                  </pic:blipFill>
                  <pic:spPr>
                    <a:xfrm>
                      <a:off x="0" y="0"/>
                      <a:ext cx="5141191" cy="2821038"/>
                    </a:xfrm>
                    <a:prstGeom prst="rect">
                      <a:avLst/>
                    </a:prstGeom>
                  </pic:spPr>
                </pic:pic>
              </a:graphicData>
            </a:graphic>
          </wp:inline>
        </w:drawing>
      </w:r>
    </w:p>
    <w:p w14:paraId="3B49EF04" w14:textId="3D349BE8" w:rsidR="007429BA" w:rsidRPr="00DD3F2E" w:rsidRDefault="007429BA" w:rsidP="003051AE">
      <w:pPr>
        <w:pStyle w:val="Footer"/>
        <w:tabs>
          <w:tab w:val="right" w:leader="dot" w:pos="8600"/>
        </w:tabs>
        <w:spacing w:before="40" w:after="40" w:line="360" w:lineRule="auto"/>
        <w:jc w:val="center"/>
        <w:rPr>
          <w:rFonts w:ascii="Times New Roman" w:hAnsi="Times New Roman" w:cs="Times New Roman"/>
          <w:bCs/>
        </w:rPr>
      </w:pPr>
      <w:r w:rsidRPr="00DD3F2E">
        <w:rPr>
          <w:rFonts w:ascii="Times New Roman" w:hAnsi="Times New Roman" w:cs="Times New Roman"/>
          <w:bCs/>
        </w:rPr>
        <w:t>Hình 4.12</w:t>
      </w:r>
    </w:p>
    <w:p w14:paraId="36F63B55" w14:textId="7B326E01" w:rsidR="00F53209" w:rsidRPr="00DD3F2E" w:rsidRDefault="00F53209" w:rsidP="00F53209">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t>4.1.</w:t>
      </w:r>
      <w:r w:rsidR="004505B9" w:rsidRPr="00DD3F2E">
        <w:rPr>
          <w:rFonts w:ascii="Times New Roman" w:hAnsi="Times New Roman" w:cs="Times New Roman"/>
          <w:bCs/>
          <w:sz w:val="30"/>
          <w:szCs w:val="30"/>
        </w:rPr>
        <w:t>13</w:t>
      </w:r>
      <w:r w:rsidRPr="00DD3F2E">
        <w:rPr>
          <w:rFonts w:ascii="Times New Roman" w:hAnsi="Times New Roman" w:cs="Times New Roman"/>
          <w:bCs/>
          <w:sz w:val="30"/>
          <w:szCs w:val="30"/>
        </w:rPr>
        <w:t xml:space="preserve"> Thông tin chi tiết sản phẩm laptop</w:t>
      </w:r>
    </w:p>
    <w:p w14:paraId="5BC84E05" w14:textId="4AB9DE4A" w:rsidR="00F53209" w:rsidRPr="00DD3F2E" w:rsidRDefault="00F53209" w:rsidP="00F53209">
      <w:pPr>
        <w:pStyle w:val="Footer"/>
        <w:tabs>
          <w:tab w:val="right" w:leader="dot" w:pos="8600"/>
        </w:tabs>
        <w:spacing w:before="40" w:after="40" w:line="360" w:lineRule="auto"/>
        <w:ind w:left="851" w:hanging="851"/>
        <w:rPr>
          <w:rFonts w:ascii="Times New Roman" w:hAnsi="Times New Roman" w:cs="Times New Roman"/>
          <w:bCs/>
          <w:sz w:val="30"/>
          <w:szCs w:val="30"/>
        </w:rPr>
      </w:pPr>
      <w:r w:rsidRPr="00DD3F2E">
        <w:rPr>
          <w:rFonts w:ascii="Times New Roman" w:hAnsi="Times New Roman" w:cs="Times New Roman"/>
          <w:bCs/>
          <w:sz w:val="30"/>
          <w:szCs w:val="30"/>
        </w:rPr>
        <w:drawing>
          <wp:inline distT="0" distB="0" distL="0" distR="0" wp14:anchorId="2A179E37" wp14:editId="75A5E805">
            <wp:extent cx="5498123" cy="3012114"/>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2"/>
                    <a:stretch>
                      <a:fillRect/>
                    </a:stretch>
                  </pic:blipFill>
                  <pic:spPr>
                    <a:xfrm>
                      <a:off x="0" y="0"/>
                      <a:ext cx="5514058" cy="3020844"/>
                    </a:xfrm>
                    <a:prstGeom prst="rect">
                      <a:avLst/>
                    </a:prstGeom>
                  </pic:spPr>
                </pic:pic>
              </a:graphicData>
            </a:graphic>
          </wp:inline>
        </w:drawing>
      </w:r>
    </w:p>
    <w:p w14:paraId="57918BC8" w14:textId="3DD3CB6A" w:rsidR="00F53209" w:rsidRPr="00DD3F2E" w:rsidRDefault="00F53209" w:rsidP="00F53209">
      <w:pPr>
        <w:pStyle w:val="Footer"/>
        <w:tabs>
          <w:tab w:val="right" w:leader="dot" w:pos="8600"/>
        </w:tabs>
        <w:spacing w:before="40" w:after="40" w:line="360" w:lineRule="auto"/>
        <w:ind w:left="851" w:hanging="851"/>
        <w:jc w:val="center"/>
        <w:rPr>
          <w:rFonts w:ascii="Times New Roman" w:hAnsi="Times New Roman" w:cs="Times New Roman"/>
          <w:bCs/>
        </w:rPr>
      </w:pPr>
      <w:r w:rsidRPr="00DD3F2E">
        <w:rPr>
          <w:rFonts w:ascii="Times New Roman" w:hAnsi="Times New Roman" w:cs="Times New Roman"/>
          <w:bCs/>
        </w:rPr>
        <w:t>Hình 4.13</w:t>
      </w:r>
    </w:p>
    <w:p w14:paraId="5C9138AB" w14:textId="6C453C9F" w:rsidR="00F53209" w:rsidRPr="00DD3F2E" w:rsidRDefault="00F53209" w:rsidP="00F53209">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lastRenderedPageBreak/>
        <w:t>4.1.</w:t>
      </w:r>
      <w:r w:rsidR="004505B9" w:rsidRPr="00DD3F2E">
        <w:rPr>
          <w:rFonts w:ascii="Times New Roman" w:hAnsi="Times New Roman" w:cs="Times New Roman"/>
          <w:bCs/>
          <w:sz w:val="30"/>
          <w:szCs w:val="30"/>
        </w:rPr>
        <w:t>14</w:t>
      </w:r>
      <w:r w:rsidRPr="00DD3F2E">
        <w:rPr>
          <w:rFonts w:ascii="Times New Roman" w:hAnsi="Times New Roman" w:cs="Times New Roman"/>
          <w:bCs/>
          <w:sz w:val="30"/>
          <w:szCs w:val="30"/>
        </w:rPr>
        <w:t xml:space="preserve"> Thông tin chi tiết sản phẩm PC</w:t>
      </w:r>
    </w:p>
    <w:p w14:paraId="4369EE2C" w14:textId="5BC253BB" w:rsidR="00F53209" w:rsidRPr="00DD3F2E" w:rsidRDefault="00F53209" w:rsidP="00F53209">
      <w:pPr>
        <w:pStyle w:val="Footer"/>
        <w:tabs>
          <w:tab w:val="right" w:leader="dot" w:pos="8600"/>
        </w:tabs>
        <w:spacing w:before="40" w:after="40" w:line="360" w:lineRule="auto"/>
        <w:ind w:left="851" w:hanging="851"/>
        <w:rPr>
          <w:rFonts w:ascii="Times New Roman" w:hAnsi="Times New Roman" w:cs="Times New Roman"/>
          <w:bCs/>
          <w:sz w:val="30"/>
          <w:szCs w:val="30"/>
        </w:rPr>
      </w:pPr>
      <w:r w:rsidRPr="00DD3F2E">
        <w:rPr>
          <w:rFonts w:ascii="Times New Roman" w:hAnsi="Times New Roman" w:cs="Times New Roman"/>
          <w:bCs/>
          <w:sz w:val="30"/>
          <w:szCs w:val="30"/>
        </w:rPr>
        <w:drawing>
          <wp:inline distT="0" distB="0" distL="0" distR="0" wp14:anchorId="5BC8294B" wp14:editId="6968E96C">
            <wp:extent cx="5846445" cy="3216275"/>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3"/>
                    <a:stretch>
                      <a:fillRect/>
                    </a:stretch>
                  </pic:blipFill>
                  <pic:spPr>
                    <a:xfrm>
                      <a:off x="0" y="0"/>
                      <a:ext cx="5846445" cy="3216275"/>
                    </a:xfrm>
                    <a:prstGeom prst="rect">
                      <a:avLst/>
                    </a:prstGeom>
                  </pic:spPr>
                </pic:pic>
              </a:graphicData>
            </a:graphic>
          </wp:inline>
        </w:drawing>
      </w:r>
    </w:p>
    <w:p w14:paraId="49130A4B" w14:textId="7C9E2FD7" w:rsidR="00F53209" w:rsidRPr="00DD3F2E" w:rsidRDefault="00F53209" w:rsidP="00F53209">
      <w:pPr>
        <w:pStyle w:val="Footer"/>
        <w:tabs>
          <w:tab w:val="right" w:leader="dot" w:pos="8600"/>
        </w:tabs>
        <w:spacing w:before="40" w:after="40" w:line="360" w:lineRule="auto"/>
        <w:ind w:left="851" w:hanging="851"/>
        <w:jc w:val="center"/>
        <w:rPr>
          <w:rFonts w:ascii="Times New Roman" w:hAnsi="Times New Roman" w:cs="Times New Roman"/>
          <w:bCs/>
        </w:rPr>
      </w:pPr>
      <w:r w:rsidRPr="00DD3F2E">
        <w:rPr>
          <w:rFonts w:ascii="Times New Roman" w:hAnsi="Times New Roman" w:cs="Times New Roman"/>
          <w:bCs/>
        </w:rPr>
        <w:t>Hình 4.14</w:t>
      </w:r>
    </w:p>
    <w:p w14:paraId="52034E2D" w14:textId="2EF26628" w:rsidR="00F53209" w:rsidRPr="00DD3F2E" w:rsidRDefault="00F53209" w:rsidP="00F53209">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t>4.1.</w:t>
      </w:r>
      <w:r w:rsidR="004505B9" w:rsidRPr="00DD3F2E">
        <w:rPr>
          <w:rFonts w:ascii="Times New Roman" w:hAnsi="Times New Roman" w:cs="Times New Roman"/>
          <w:bCs/>
          <w:sz w:val="30"/>
          <w:szCs w:val="30"/>
        </w:rPr>
        <w:t>15</w:t>
      </w:r>
      <w:r w:rsidRPr="00DD3F2E">
        <w:rPr>
          <w:rFonts w:ascii="Times New Roman" w:hAnsi="Times New Roman" w:cs="Times New Roman"/>
          <w:bCs/>
          <w:sz w:val="30"/>
          <w:szCs w:val="30"/>
        </w:rPr>
        <w:t xml:space="preserve"> Tìm kiếm sản phẩm</w:t>
      </w:r>
    </w:p>
    <w:p w14:paraId="0A06D1C7" w14:textId="26043DCE" w:rsidR="00F53209" w:rsidRPr="00DD3F2E" w:rsidRDefault="00F53209" w:rsidP="00F53209">
      <w:pPr>
        <w:pStyle w:val="Footer"/>
        <w:tabs>
          <w:tab w:val="right" w:leader="dot" w:pos="8600"/>
        </w:tabs>
        <w:spacing w:before="40" w:after="40" w:line="360" w:lineRule="auto"/>
        <w:ind w:left="851" w:hanging="851"/>
        <w:rPr>
          <w:rFonts w:ascii="Times New Roman" w:hAnsi="Times New Roman" w:cs="Times New Roman"/>
          <w:bCs/>
          <w:sz w:val="30"/>
          <w:szCs w:val="30"/>
        </w:rPr>
      </w:pPr>
      <w:r w:rsidRPr="00DD3F2E">
        <w:rPr>
          <w:rFonts w:ascii="Times New Roman" w:hAnsi="Times New Roman" w:cs="Times New Roman"/>
          <w:bCs/>
          <w:sz w:val="30"/>
          <w:szCs w:val="30"/>
        </w:rPr>
        <w:drawing>
          <wp:inline distT="0" distB="0" distL="0" distR="0" wp14:anchorId="29C31B44" wp14:editId="5CA0F5D8">
            <wp:extent cx="5846445" cy="32048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6445" cy="3204845"/>
                    </a:xfrm>
                    <a:prstGeom prst="rect">
                      <a:avLst/>
                    </a:prstGeom>
                  </pic:spPr>
                </pic:pic>
              </a:graphicData>
            </a:graphic>
          </wp:inline>
        </w:drawing>
      </w:r>
    </w:p>
    <w:p w14:paraId="1707DE50" w14:textId="34EEE531" w:rsidR="00F53209" w:rsidRPr="00DD3F2E" w:rsidRDefault="00F53209" w:rsidP="00F53209">
      <w:pPr>
        <w:pStyle w:val="Footer"/>
        <w:tabs>
          <w:tab w:val="right" w:leader="dot" w:pos="8600"/>
        </w:tabs>
        <w:spacing w:before="40" w:after="40" w:line="360" w:lineRule="auto"/>
        <w:ind w:left="851" w:hanging="851"/>
        <w:jc w:val="center"/>
        <w:rPr>
          <w:rFonts w:ascii="Times New Roman" w:hAnsi="Times New Roman" w:cs="Times New Roman"/>
          <w:bCs/>
        </w:rPr>
      </w:pPr>
      <w:r w:rsidRPr="00DD3F2E">
        <w:rPr>
          <w:rFonts w:ascii="Times New Roman" w:hAnsi="Times New Roman" w:cs="Times New Roman"/>
          <w:bCs/>
        </w:rPr>
        <w:t>Hình 4.15</w:t>
      </w:r>
    </w:p>
    <w:p w14:paraId="4956F5BA" w14:textId="77777777" w:rsidR="004505B9" w:rsidRPr="00DD3F2E" w:rsidRDefault="004505B9" w:rsidP="00F53209">
      <w:pPr>
        <w:pStyle w:val="Footer"/>
        <w:tabs>
          <w:tab w:val="right" w:leader="dot" w:pos="8600"/>
        </w:tabs>
        <w:spacing w:before="40" w:after="40" w:line="360" w:lineRule="auto"/>
        <w:ind w:left="851"/>
        <w:rPr>
          <w:rFonts w:ascii="Times New Roman" w:hAnsi="Times New Roman" w:cs="Times New Roman"/>
          <w:bCs/>
          <w:sz w:val="30"/>
          <w:szCs w:val="30"/>
        </w:rPr>
      </w:pPr>
    </w:p>
    <w:p w14:paraId="15BEF441" w14:textId="77777777" w:rsidR="004505B9" w:rsidRPr="00DD3F2E" w:rsidRDefault="004505B9" w:rsidP="00F53209">
      <w:pPr>
        <w:pStyle w:val="Footer"/>
        <w:tabs>
          <w:tab w:val="right" w:leader="dot" w:pos="8600"/>
        </w:tabs>
        <w:spacing w:before="40" w:after="40" w:line="360" w:lineRule="auto"/>
        <w:ind w:left="851"/>
        <w:rPr>
          <w:rFonts w:ascii="Times New Roman" w:hAnsi="Times New Roman" w:cs="Times New Roman"/>
          <w:bCs/>
          <w:sz w:val="30"/>
          <w:szCs w:val="30"/>
        </w:rPr>
      </w:pPr>
    </w:p>
    <w:p w14:paraId="5FD5679D" w14:textId="77777777" w:rsidR="004505B9" w:rsidRPr="00DD3F2E" w:rsidRDefault="004505B9" w:rsidP="00F53209">
      <w:pPr>
        <w:pStyle w:val="Footer"/>
        <w:tabs>
          <w:tab w:val="right" w:leader="dot" w:pos="8600"/>
        </w:tabs>
        <w:spacing w:before="40" w:after="40" w:line="360" w:lineRule="auto"/>
        <w:ind w:left="851"/>
        <w:rPr>
          <w:rFonts w:ascii="Times New Roman" w:hAnsi="Times New Roman" w:cs="Times New Roman"/>
          <w:bCs/>
          <w:sz w:val="30"/>
          <w:szCs w:val="30"/>
        </w:rPr>
      </w:pPr>
    </w:p>
    <w:p w14:paraId="03075900" w14:textId="77777777" w:rsidR="004505B9" w:rsidRPr="00DD3F2E" w:rsidRDefault="004505B9" w:rsidP="00F53209">
      <w:pPr>
        <w:pStyle w:val="Footer"/>
        <w:tabs>
          <w:tab w:val="right" w:leader="dot" w:pos="8600"/>
        </w:tabs>
        <w:spacing w:before="40" w:after="40" w:line="360" w:lineRule="auto"/>
        <w:ind w:left="851"/>
        <w:rPr>
          <w:rFonts w:ascii="Times New Roman" w:hAnsi="Times New Roman" w:cs="Times New Roman"/>
          <w:bCs/>
          <w:sz w:val="30"/>
          <w:szCs w:val="30"/>
        </w:rPr>
      </w:pPr>
    </w:p>
    <w:p w14:paraId="585ED274" w14:textId="3CA519F9" w:rsidR="00F53209" w:rsidRPr="00DD3F2E" w:rsidRDefault="00F53209" w:rsidP="00F53209">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lastRenderedPageBreak/>
        <w:t>4.1.</w:t>
      </w:r>
      <w:r w:rsidR="00DD3F2E" w:rsidRPr="00DD3F2E">
        <w:rPr>
          <w:rFonts w:ascii="Times New Roman" w:hAnsi="Times New Roman" w:cs="Times New Roman"/>
          <w:bCs/>
          <w:sz w:val="30"/>
          <w:szCs w:val="30"/>
        </w:rPr>
        <w:t>16</w:t>
      </w:r>
      <w:r w:rsidRPr="00DD3F2E">
        <w:rPr>
          <w:rFonts w:ascii="Times New Roman" w:hAnsi="Times New Roman" w:cs="Times New Roman"/>
          <w:bCs/>
          <w:sz w:val="30"/>
          <w:szCs w:val="30"/>
        </w:rPr>
        <w:t xml:space="preserve"> Giao diện sửa sản phẩm</w:t>
      </w:r>
    </w:p>
    <w:p w14:paraId="7BAD387C" w14:textId="70122621" w:rsidR="00F53209" w:rsidRPr="00DD3F2E" w:rsidRDefault="00F53209" w:rsidP="00F53209">
      <w:pPr>
        <w:pStyle w:val="Footer"/>
        <w:tabs>
          <w:tab w:val="right" w:leader="dot" w:pos="8600"/>
        </w:tabs>
        <w:spacing w:before="40" w:after="40" w:line="360" w:lineRule="auto"/>
        <w:ind w:left="851" w:hanging="851"/>
        <w:rPr>
          <w:rFonts w:ascii="Times New Roman" w:hAnsi="Times New Roman" w:cs="Times New Roman"/>
          <w:bCs/>
          <w:sz w:val="30"/>
          <w:szCs w:val="30"/>
        </w:rPr>
      </w:pPr>
      <w:r w:rsidRPr="00DD3F2E">
        <w:rPr>
          <w:rFonts w:ascii="Times New Roman" w:hAnsi="Times New Roman" w:cs="Times New Roman"/>
          <w:bCs/>
          <w:sz w:val="30"/>
          <w:szCs w:val="30"/>
        </w:rPr>
        <w:drawing>
          <wp:inline distT="0" distB="0" distL="0" distR="0" wp14:anchorId="5055DDA8" wp14:editId="2B261C23">
            <wp:extent cx="5846445" cy="32061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6445" cy="3206115"/>
                    </a:xfrm>
                    <a:prstGeom prst="rect">
                      <a:avLst/>
                    </a:prstGeom>
                  </pic:spPr>
                </pic:pic>
              </a:graphicData>
            </a:graphic>
          </wp:inline>
        </w:drawing>
      </w:r>
    </w:p>
    <w:p w14:paraId="034DC1C5" w14:textId="5D953197" w:rsidR="00F53209" w:rsidRPr="00DD3F2E" w:rsidRDefault="00F53209" w:rsidP="00F53209">
      <w:pPr>
        <w:pStyle w:val="Footer"/>
        <w:tabs>
          <w:tab w:val="right" w:leader="dot" w:pos="8600"/>
        </w:tabs>
        <w:spacing w:before="40" w:after="40" w:line="360" w:lineRule="auto"/>
        <w:ind w:left="851" w:hanging="851"/>
        <w:jc w:val="center"/>
        <w:rPr>
          <w:rFonts w:ascii="Times New Roman" w:hAnsi="Times New Roman" w:cs="Times New Roman"/>
          <w:bCs/>
        </w:rPr>
      </w:pPr>
      <w:r w:rsidRPr="00DD3F2E">
        <w:rPr>
          <w:rFonts w:ascii="Times New Roman" w:hAnsi="Times New Roman" w:cs="Times New Roman"/>
          <w:bCs/>
        </w:rPr>
        <w:t>Hình 4.16</w:t>
      </w:r>
    </w:p>
    <w:p w14:paraId="3B814C10" w14:textId="4D1E1A7C" w:rsidR="00F53209" w:rsidRPr="00DD3F2E" w:rsidRDefault="00F53209" w:rsidP="00F53209">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t>4.1.</w:t>
      </w:r>
      <w:r w:rsidR="00DD3F2E" w:rsidRPr="00DD3F2E">
        <w:rPr>
          <w:rFonts w:ascii="Times New Roman" w:hAnsi="Times New Roman" w:cs="Times New Roman"/>
          <w:bCs/>
          <w:sz w:val="30"/>
          <w:szCs w:val="30"/>
        </w:rPr>
        <w:t>17</w:t>
      </w:r>
      <w:r w:rsidRPr="00DD3F2E">
        <w:rPr>
          <w:rFonts w:ascii="Times New Roman" w:hAnsi="Times New Roman" w:cs="Times New Roman"/>
          <w:bCs/>
          <w:sz w:val="30"/>
          <w:szCs w:val="30"/>
        </w:rPr>
        <w:t xml:space="preserve"> Giao diện tạo phiếu nhập kho</w:t>
      </w:r>
    </w:p>
    <w:p w14:paraId="012F8192" w14:textId="3EC36B6D" w:rsidR="00F53209" w:rsidRPr="00DD3F2E" w:rsidRDefault="00A20AF1" w:rsidP="00F53209">
      <w:pPr>
        <w:pStyle w:val="Footer"/>
        <w:tabs>
          <w:tab w:val="right" w:leader="dot" w:pos="8600"/>
        </w:tabs>
        <w:spacing w:before="40" w:after="40" w:line="360" w:lineRule="auto"/>
        <w:ind w:left="851" w:hanging="851"/>
        <w:jc w:val="center"/>
        <w:rPr>
          <w:rFonts w:ascii="Times New Roman" w:hAnsi="Times New Roman" w:cs="Times New Roman"/>
          <w:bCs/>
        </w:rPr>
      </w:pPr>
      <w:r w:rsidRPr="00DD3F2E">
        <w:rPr>
          <w:rFonts w:ascii="Times New Roman" w:hAnsi="Times New Roman" w:cs="Times New Roman"/>
          <w:bCs/>
        </w:rPr>
        <w:drawing>
          <wp:inline distT="0" distB="0" distL="0" distR="0" wp14:anchorId="1B57BEA7" wp14:editId="281B6A22">
            <wp:extent cx="5846445" cy="32061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6445" cy="3206115"/>
                    </a:xfrm>
                    <a:prstGeom prst="rect">
                      <a:avLst/>
                    </a:prstGeom>
                  </pic:spPr>
                </pic:pic>
              </a:graphicData>
            </a:graphic>
          </wp:inline>
        </w:drawing>
      </w:r>
    </w:p>
    <w:p w14:paraId="69FCFC9A" w14:textId="56147E9D" w:rsidR="00A20AF1" w:rsidRPr="00DD3F2E" w:rsidRDefault="00A20AF1" w:rsidP="00F53209">
      <w:pPr>
        <w:pStyle w:val="Footer"/>
        <w:tabs>
          <w:tab w:val="right" w:leader="dot" w:pos="8600"/>
        </w:tabs>
        <w:spacing w:before="40" w:after="40" w:line="360" w:lineRule="auto"/>
        <w:ind w:left="851" w:hanging="851"/>
        <w:jc w:val="center"/>
        <w:rPr>
          <w:rFonts w:ascii="Times New Roman" w:hAnsi="Times New Roman" w:cs="Times New Roman"/>
          <w:bCs/>
        </w:rPr>
      </w:pPr>
      <w:r w:rsidRPr="00DD3F2E">
        <w:rPr>
          <w:rFonts w:ascii="Times New Roman" w:hAnsi="Times New Roman" w:cs="Times New Roman"/>
          <w:bCs/>
        </w:rPr>
        <w:t>Hình 4.17</w:t>
      </w:r>
    </w:p>
    <w:p w14:paraId="39A32A7A" w14:textId="77777777" w:rsidR="00DD3F2E" w:rsidRPr="00DD3F2E" w:rsidRDefault="00DD3F2E" w:rsidP="00A20AF1">
      <w:pPr>
        <w:pStyle w:val="Footer"/>
        <w:tabs>
          <w:tab w:val="right" w:leader="dot" w:pos="8600"/>
        </w:tabs>
        <w:spacing w:before="40" w:after="40" w:line="360" w:lineRule="auto"/>
        <w:ind w:left="851"/>
        <w:rPr>
          <w:rFonts w:ascii="Times New Roman" w:hAnsi="Times New Roman" w:cs="Times New Roman"/>
          <w:bCs/>
          <w:sz w:val="30"/>
          <w:szCs w:val="30"/>
        </w:rPr>
      </w:pPr>
    </w:p>
    <w:p w14:paraId="234F9644" w14:textId="77777777" w:rsidR="00DD3F2E" w:rsidRPr="00DD3F2E" w:rsidRDefault="00DD3F2E" w:rsidP="00A20AF1">
      <w:pPr>
        <w:pStyle w:val="Footer"/>
        <w:tabs>
          <w:tab w:val="right" w:leader="dot" w:pos="8600"/>
        </w:tabs>
        <w:spacing w:before="40" w:after="40" w:line="360" w:lineRule="auto"/>
        <w:ind w:left="851"/>
        <w:rPr>
          <w:rFonts w:ascii="Times New Roman" w:hAnsi="Times New Roman" w:cs="Times New Roman"/>
          <w:bCs/>
          <w:sz w:val="30"/>
          <w:szCs w:val="30"/>
        </w:rPr>
      </w:pPr>
    </w:p>
    <w:p w14:paraId="3E2C683C" w14:textId="77777777" w:rsidR="00DD3F2E" w:rsidRPr="00DD3F2E" w:rsidRDefault="00DD3F2E" w:rsidP="00A20AF1">
      <w:pPr>
        <w:pStyle w:val="Footer"/>
        <w:tabs>
          <w:tab w:val="right" w:leader="dot" w:pos="8600"/>
        </w:tabs>
        <w:spacing w:before="40" w:after="40" w:line="360" w:lineRule="auto"/>
        <w:ind w:left="851"/>
        <w:rPr>
          <w:rFonts w:ascii="Times New Roman" w:hAnsi="Times New Roman" w:cs="Times New Roman"/>
          <w:bCs/>
          <w:sz w:val="30"/>
          <w:szCs w:val="30"/>
        </w:rPr>
      </w:pPr>
    </w:p>
    <w:p w14:paraId="62E8D345" w14:textId="77777777" w:rsidR="00DD3F2E" w:rsidRPr="00DD3F2E" w:rsidRDefault="00DD3F2E" w:rsidP="00A20AF1">
      <w:pPr>
        <w:pStyle w:val="Footer"/>
        <w:tabs>
          <w:tab w:val="right" w:leader="dot" w:pos="8600"/>
        </w:tabs>
        <w:spacing w:before="40" w:after="40" w:line="360" w:lineRule="auto"/>
        <w:ind w:left="851"/>
        <w:rPr>
          <w:rFonts w:ascii="Times New Roman" w:hAnsi="Times New Roman" w:cs="Times New Roman"/>
          <w:bCs/>
          <w:sz w:val="30"/>
          <w:szCs w:val="30"/>
        </w:rPr>
      </w:pPr>
    </w:p>
    <w:p w14:paraId="7787EC6D" w14:textId="12B3FB56" w:rsidR="00A20AF1" w:rsidRPr="00DD3F2E" w:rsidRDefault="00A20AF1" w:rsidP="00A20AF1">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lastRenderedPageBreak/>
        <w:t>4.1.</w:t>
      </w:r>
      <w:r w:rsidR="00DD3F2E" w:rsidRPr="00DD3F2E">
        <w:rPr>
          <w:rFonts w:ascii="Times New Roman" w:hAnsi="Times New Roman" w:cs="Times New Roman"/>
          <w:bCs/>
          <w:sz w:val="30"/>
          <w:szCs w:val="30"/>
        </w:rPr>
        <w:t>18</w:t>
      </w:r>
      <w:r w:rsidRPr="00DD3F2E">
        <w:rPr>
          <w:rFonts w:ascii="Times New Roman" w:hAnsi="Times New Roman" w:cs="Times New Roman"/>
          <w:bCs/>
          <w:sz w:val="30"/>
          <w:szCs w:val="30"/>
        </w:rPr>
        <w:t xml:space="preserve"> Chi tiết phiếu nhập</w:t>
      </w:r>
    </w:p>
    <w:p w14:paraId="1AB5B235" w14:textId="2D0CA987" w:rsidR="003051AE" w:rsidRPr="00DD3F2E" w:rsidRDefault="003051AE" w:rsidP="003051AE">
      <w:pPr>
        <w:pStyle w:val="Footer"/>
        <w:tabs>
          <w:tab w:val="right" w:leader="dot" w:pos="8600"/>
        </w:tabs>
        <w:spacing w:before="40" w:after="40" w:line="360" w:lineRule="auto"/>
        <w:jc w:val="center"/>
        <w:rPr>
          <w:rFonts w:ascii="Times New Roman" w:hAnsi="Times New Roman" w:cs="Times New Roman"/>
          <w:bCs/>
          <w:sz w:val="26"/>
          <w:szCs w:val="26"/>
        </w:rPr>
      </w:pPr>
    </w:p>
    <w:p w14:paraId="59D06520" w14:textId="68EB24BE" w:rsidR="00A20AF1" w:rsidRPr="00DD3F2E" w:rsidRDefault="00A20AF1" w:rsidP="003051AE">
      <w:pPr>
        <w:pStyle w:val="Footer"/>
        <w:tabs>
          <w:tab w:val="right" w:leader="dot" w:pos="8600"/>
        </w:tabs>
        <w:spacing w:before="40" w:after="40" w:line="360" w:lineRule="auto"/>
        <w:jc w:val="center"/>
        <w:rPr>
          <w:rFonts w:ascii="Times New Roman" w:hAnsi="Times New Roman" w:cs="Times New Roman"/>
          <w:bCs/>
          <w:sz w:val="26"/>
          <w:szCs w:val="26"/>
        </w:rPr>
      </w:pPr>
      <w:r w:rsidRPr="00DD3F2E">
        <w:rPr>
          <w:rFonts w:ascii="Times New Roman" w:hAnsi="Times New Roman" w:cs="Times New Roman"/>
          <w:bCs/>
          <w:sz w:val="26"/>
          <w:szCs w:val="26"/>
        </w:rPr>
        <w:drawing>
          <wp:inline distT="0" distB="0" distL="0" distR="0" wp14:anchorId="2FDCA60D" wp14:editId="3124A086">
            <wp:extent cx="5846445" cy="32061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6445" cy="3206115"/>
                    </a:xfrm>
                    <a:prstGeom prst="rect">
                      <a:avLst/>
                    </a:prstGeom>
                  </pic:spPr>
                </pic:pic>
              </a:graphicData>
            </a:graphic>
          </wp:inline>
        </w:drawing>
      </w:r>
    </w:p>
    <w:p w14:paraId="1FED807D" w14:textId="29F0EECB" w:rsidR="00A20AF1" w:rsidRPr="00DD3F2E" w:rsidRDefault="00A20AF1" w:rsidP="003051AE">
      <w:pPr>
        <w:pStyle w:val="Footer"/>
        <w:tabs>
          <w:tab w:val="right" w:leader="dot" w:pos="8600"/>
        </w:tabs>
        <w:spacing w:before="40" w:after="40" w:line="360" w:lineRule="auto"/>
        <w:jc w:val="center"/>
        <w:rPr>
          <w:rFonts w:ascii="Times New Roman" w:hAnsi="Times New Roman" w:cs="Times New Roman"/>
          <w:bCs/>
        </w:rPr>
      </w:pPr>
      <w:r w:rsidRPr="00DD3F2E">
        <w:rPr>
          <w:rFonts w:ascii="Times New Roman" w:hAnsi="Times New Roman" w:cs="Times New Roman"/>
          <w:bCs/>
        </w:rPr>
        <w:t>Hình 4.18</w:t>
      </w:r>
    </w:p>
    <w:p w14:paraId="435C794C" w14:textId="615DC762" w:rsidR="00A20AF1" w:rsidRPr="00DD3F2E" w:rsidRDefault="00A20AF1" w:rsidP="00A20AF1">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t>4.1.</w:t>
      </w:r>
      <w:r w:rsidR="00DD3F2E" w:rsidRPr="00DD3F2E">
        <w:rPr>
          <w:rFonts w:ascii="Times New Roman" w:hAnsi="Times New Roman" w:cs="Times New Roman"/>
          <w:bCs/>
          <w:sz w:val="30"/>
          <w:szCs w:val="30"/>
        </w:rPr>
        <w:t>19</w:t>
      </w:r>
      <w:r w:rsidRPr="00DD3F2E">
        <w:rPr>
          <w:rFonts w:ascii="Times New Roman" w:hAnsi="Times New Roman" w:cs="Times New Roman"/>
          <w:bCs/>
          <w:sz w:val="30"/>
          <w:szCs w:val="30"/>
        </w:rPr>
        <w:t xml:space="preserve"> Xuất file excel phiếu nhập</w:t>
      </w:r>
    </w:p>
    <w:p w14:paraId="1B172AB2" w14:textId="4D098FAB" w:rsidR="00A20AF1" w:rsidRPr="00DD3F2E" w:rsidRDefault="00A20AF1" w:rsidP="00A20AF1">
      <w:pPr>
        <w:pStyle w:val="Footer"/>
        <w:tabs>
          <w:tab w:val="right" w:leader="dot" w:pos="8600"/>
        </w:tabs>
        <w:spacing w:before="40" w:after="40" w:line="360" w:lineRule="auto"/>
        <w:ind w:left="851" w:hanging="851"/>
        <w:rPr>
          <w:rFonts w:ascii="Times New Roman" w:hAnsi="Times New Roman" w:cs="Times New Roman"/>
          <w:bCs/>
          <w:sz w:val="30"/>
          <w:szCs w:val="30"/>
        </w:rPr>
      </w:pPr>
      <w:r w:rsidRPr="00DD3F2E">
        <w:rPr>
          <w:rFonts w:ascii="Times New Roman" w:hAnsi="Times New Roman" w:cs="Times New Roman"/>
          <w:bCs/>
          <w:sz w:val="30"/>
          <w:szCs w:val="30"/>
        </w:rPr>
        <w:drawing>
          <wp:inline distT="0" distB="0" distL="0" distR="0" wp14:anchorId="5E039221" wp14:editId="4A0F6E5C">
            <wp:extent cx="5846445" cy="3217545"/>
            <wp:effectExtent l="0" t="0" r="0" b="0"/>
            <wp:docPr id="36" name="Picture 3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able, Excel&#10;&#10;Description automatically generated"/>
                    <pic:cNvPicPr/>
                  </pic:nvPicPr>
                  <pic:blipFill>
                    <a:blip r:embed="rId38"/>
                    <a:stretch>
                      <a:fillRect/>
                    </a:stretch>
                  </pic:blipFill>
                  <pic:spPr>
                    <a:xfrm>
                      <a:off x="0" y="0"/>
                      <a:ext cx="5846445" cy="3217545"/>
                    </a:xfrm>
                    <a:prstGeom prst="rect">
                      <a:avLst/>
                    </a:prstGeom>
                  </pic:spPr>
                </pic:pic>
              </a:graphicData>
            </a:graphic>
          </wp:inline>
        </w:drawing>
      </w:r>
    </w:p>
    <w:p w14:paraId="02D98192" w14:textId="2E63D9A0" w:rsidR="00A20AF1" w:rsidRPr="00DD3F2E" w:rsidRDefault="00A20AF1" w:rsidP="00A20AF1">
      <w:pPr>
        <w:pStyle w:val="Footer"/>
        <w:tabs>
          <w:tab w:val="right" w:leader="dot" w:pos="8600"/>
        </w:tabs>
        <w:spacing w:before="40" w:after="40" w:line="360" w:lineRule="auto"/>
        <w:ind w:left="851" w:hanging="851"/>
        <w:jc w:val="center"/>
        <w:rPr>
          <w:rFonts w:ascii="Times New Roman" w:hAnsi="Times New Roman" w:cs="Times New Roman"/>
          <w:bCs/>
          <w:sz w:val="30"/>
          <w:szCs w:val="30"/>
        </w:rPr>
      </w:pPr>
      <w:r w:rsidRPr="00DD3F2E">
        <w:rPr>
          <w:rFonts w:ascii="Times New Roman" w:hAnsi="Times New Roman" w:cs="Times New Roman"/>
          <w:bCs/>
          <w:sz w:val="30"/>
          <w:szCs w:val="30"/>
        </w:rPr>
        <w:t>Hình 4.19</w:t>
      </w:r>
    </w:p>
    <w:p w14:paraId="70759E90" w14:textId="77777777" w:rsidR="00DD3F2E" w:rsidRPr="00DD3F2E" w:rsidRDefault="00DD3F2E" w:rsidP="00A20AF1">
      <w:pPr>
        <w:pStyle w:val="Footer"/>
        <w:tabs>
          <w:tab w:val="right" w:leader="dot" w:pos="8600"/>
        </w:tabs>
        <w:spacing w:before="40" w:after="40" w:line="360" w:lineRule="auto"/>
        <w:ind w:left="851"/>
        <w:rPr>
          <w:rFonts w:ascii="Times New Roman" w:hAnsi="Times New Roman" w:cs="Times New Roman"/>
          <w:bCs/>
          <w:sz w:val="30"/>
          <w:szCs w:val="30"/>
        </w:rPr>
      </w:pPr>
    </w:p>
    <w:p w14:paraId="186E9C54" w14:textId="77777777" w:rsidR="00DD3F2E" w:rsidRPr="00DD3F2E" w:rsidRDefault="00DD3F2E" w:rsidP="00A20AF1">
      <w:pPr>
        <w:pStyle w:val="Footer"/>
        <w:tabs>
          <w:tab w:val="right" w:leader="dot" w:pos="8600"/>
        </w:tabs>
        <w:spacing w:before="40" w:after="40" w:line="360" w:lineRule="auto"/>
        <w:ind w:left="851"/>
        <w:rPr>
          <w:rFonts w:ascii="Times New Roman" w:hAnsi="Times New Roman" w:cs="Times New Roman"/>
          <w:bCs/>
          <w:sz w:val="30"/>
          <w:szCs w:val="30"/>
        </w:rPr>
      </w:pPr>
    </w:p>
    <w:p w14:paraId="7378BDB2" w14:textId="77777777" w:rsidR="00DD3F2E" w:rsidRPr="00DD3F2E" w:rsidRDefault="00DD3F2E" w:rsidP="00A20AF1">
      <w:pPr>
        <w:pStyle w:val="Footer"/>
        <w:tabs>
          <w:tab w:val="right" w:leader="dot" w:pos="8600"/>
        </w:tabs>
        <w:spacing w:before="40" w:after="40" w:line="360" w:lineRule="auto"/>
        <w:ind w:left="851"/>
        <w:rPr>
          <w:rFonts w:ascii="Times New Roman" w:hAnsi="Times New Roman" w:cs="Times New Roman"/>
          <w:bCs/>
          <w:sz w:val="30"/>
          <w:szCs w:val="30"/>
        </w:rPr>
      </w:pPr>
    </w:p>
    <w:p w14:paraId="776275B6" w14:textId="7A1257D0" w:rsidR="00A20AF1" w:rsidRPr="00DD3F2E" w:rsidRDefault="00A20AF1" w:rsidP="00A20AF1">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lastRenderedPageBreak/>
        <w:t>4.1.2</w:t>
      </w:r>
      <w:r w:rsidR="00DD3F2E" w:rsidRPr="00DD3F2E">
        <w:rPr>
          <w:rFonts w:ascii="Times New Roman" w:hAnsi="Times New Roman" w:cs="Times New Roman"/>
          <w:bCs/>
          <w:sz w:val="30"/>
          <w:szCs w:val="30"/>
        </w:rPr>
        <w:t>0</w:t>
      </w:r>
      <w:r w:rsidRPr="00DD3F2E">
        <w:rPr>
          <w:rFonts w:ascii="Times New Roman" w:hAnsi="Times New Roman" w:cs="Times New Roman"/>
          <w:bCs/>
          <w:sz w:val="30"/>
          <w:szCs w:val="30"/>
        </w:rPr>
        <w:t xml:space="preserve"> Xuất file PDF phiếu nhập</w:t>
      </w:r>
    </w:p>
    <w:p w14:paraId="3FE01CA5" w14:textId="61494D78" w:rsidR="00A20AF1" w:rsidRPr="00DD3F2E" w:rsidRDefault="00A20AF1" w:rsidP="00A20AF1">
      <w:pPr>
        <w:pStyle w:val="Footer"/>
        <w:tabs>
          <w:tab w:val="right" w:leader="dot" w:pos="8600"/>
        </w:tabs>
        <w:spacing w:before="40" w:after="40" w:line="360" w:lineRule="auto"/>
        <w:ind w:left="851" w:hanging="851"/>
        <w:rPr>
          <w:rFonts w:ascii="Times New Roman" w:hAnsi="Times New Roman" w:cs="Times New Roman"/>
          <w:bCs/>
          <w:sz w:val="30"/>
          <w:szCs w:val="30"/>
        </w:rPr>
      </w:pPr>
      <w:r w:rsidRPr="00DD3F2E">
        <w:rPr>
          <w:rFonts w:ascii="Times New Roman" w:hAnsi="Times New Roman" w:cs="Times New Roman"/>
          <w:bCs/>
          <w:sz w:val="30"/>
          <w:szCs w:val="30"/>
        </w:rPr>
        <w:drawing>
          <wp:inline distT="0" distB="0" distL="0" distR="0" wp14:anchorId="3FC70EDA" wp14:editId="5A008709">
            <wp:extent cx="5846445" cy="3076575"/>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39"/>
                    <a:stretch>
                      <a:fillRect/>
                    </a:stretch>
                  </pic:blipFill>
                  <pic:spPr>
                    <a:xfrm>
                      <a:off x="0" y="0"/>
                      <a:ext cx="5846445" cy="3076575"/>
                    </a:xfrm>
                    <a:prstGeom prst="rect">
                      <a:avLst/>
                    </a:prstGeom>
                  </pic:spPr>
                </pic:pic>
              </a:graphicData>
            </a:graphic>
          </wp:inline>
        </w:drawing>
      </w:r>
    </w:p>
    <w:p w14:paraId="542DCF55" w14:textId="66E3522C" w:rsidR="00A20AF1" w:rsidRPr="00DD3F2E" w:rsidRDefault="00A20AF1" w:rsidP="00A20AF1">
      <w:pPr>
        <w:pStyle w:val="Footer"/>
        <w:tabs>
          <w:tab w:val="right" w:leader="dot" w:pos="8600"/>
        </w:tabs>
        <w:spacing w:before="40" w:after="40" w:line="360" w:lineRule="auto"/>
        <w:ind w:left="851" w:hanging="851"/>
        <w:jc w:val="center"/>
        <w:rPr>
          <w:rFonts w:ascii="Times New Roman" w:hAnsi="Times New Roman" w:cs="Times New Roman"/>
          <w:bCs/>
        </w:rPr>
      </w:pPr>
      <w:r w:rsidRPr="00DD3F2E">
        <w:rPr>
          <w:rFonts w:ascii="Times New Roman" w:hAnsi="Times New Roman" w:cs="Times New Roman"/>
          <w:bCs/>
        </w:rPr>
        <w:t>Hình 4.20</w:t>
      </w:r>
    </w:p>
    <w:p w14:paraId="3BA00236" w14:textId="7DA1C7F7" w:rsidR="00D57D15" w:rsidRPr="00DD3F2E" w:rsidRDefault="00D57D15" w:rsidP="00D57D15">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t>4.1.2</w:t>
      </w:r>
      <w:r w:rsidR="00DD3F2E" w:rsidRPr="00DD3F2E">
        <w:rPr>
          <w:rFonts w:ascii="Times New Roman" w:hAnsi="Times New Roman" w:cs="Times New Roman"/>
          <w:bCs/>
          <w:sz w:val="30"/>
          <w:szCs w:val="30"/>
        </w:rPr>
        <w:t>1</w:t>
      </w:r>
      <w:r w:rsidRPr="00DD3F2E">
        <w:rPr>
          <w:rFonts w:ascii="Times New Roman" w:hAnsi="Times New Roman" w:cs="Times New Roman"/>
          <w:bCs/>
          <w:sz w:val="30"/>
          <w:szCs w:val="30"/>
        </w:rPr>
        <w:t xml:space="preserve"> Giao diện tạo phiếu xuất kho</w:t>
      </w:r>
    </w:p>
    <w:p w14:paraId="47A09AE1" w14:textId="22CC98FB" w:rsidR="00A20AF1" w:rsidRPr="00DD3F2E" w:rsidRDefault="00D57D15" w:rsidP="00A20AF1">
      <w:pPr>
        <w:pStyle w:val="Footer"/>
        <w:tabs>
          <w:tab w:val="right" w:leader="dot" w:pos="8600"/>
        </w:tabs>
        <w:spacing w:before="40" w:after="40" w:line="360" w:lineRule="auto"/>
        <w:ind w:left="851" w:hanging="851"/>
        <w:jc w:val="center"/>
        <w:rPr>
          <w:rFonts w:ascii="Times New Roman" w:hAnsi="Times New Roman" w:cs="Times New Roman"/>
          <w:bCs/>
          <w:sz w:val="30"/>
          <w:szCs w:val="30"/>
        </w:rPr>
      </w:pPr>
      <w:r w:rsidRPr="00DD3F2E">
        <w:rPr>
          <w:rFonts w:ascii="Times New Roman" w:hAnsi="Times New Roman" w:cs="Times New Roman"/>
          <w:bCs/>
          <w:sz w:val="30"/>
          <w:szCs w:val="30"/>
        </w:rPr>
        <w:drawing>
          <wp:inline distT="0" distB="0" distL="0" distR="0" wp14:anchorId="1B735A3A" wp14:editId="0C6F3EE5">
            <wp:extent cx="5846445" cy="3215005"/>
            <wp:effectExtent l="0" t="0" r="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40"/>
                    <a:stretch>
                      <a:fillRect/>
                    </a:stretch>
                  </pic:blipFill>
                  <pic:spPr>
                    <a:xfrm>
                      <a:off x="0" y="0"/>
                      <a:ext cx="5846445" cy="3215005"/>
                    </a:xfrm>
                    <a:prstGeom prst="rect">
                      <a:avLst/>
                    </a:prstGeom>
                  </pic:spPr>
                </pic:pic>
              </a:graphicData>
            </a:graphic>
          </wp:inline>
        </w:drawing>
      </w:r>
    </w:p>
    <w:p w14:paraId="1E159B18" w14:textId="4F811E7B" w:rsidR="00D57D15" w:rsidRPr="00DD3F2E" w:rsidRDefault="00D57D15" w:rsidP="00A20AF1">
      <w:pPr>
        <w:pStyle w:val="Footer"/>
        <w:tabs>
          <w:tab w:val="right" w:leader="dot" w:pos="8600"/>
        </w:tabs>
        <w:spacing w:before="40" w:after="40" w:line="360" w:lineRule="auto"/>
        <w:ind w:left="851" w:hanging="851"/>
        <w:jc w:val="center"/>
        <w:rPr>
          <w:rFonts w:ascii="Times New Roman" w:hAnsi="Times New Roman" w:cs="Times New Roman"/>
          <w:bCs/>
        </w:rPr>
      </w:pPr>
      <w:r w:rsidRPr="00DD3F2E">
        <w:rPr>
          <w:rFonts w:ascii="Times New Roman" w:hAnsi="Times New Roman" w:cs="Times New Roman"/>
          <w:bCs/>
        </w:rPr>
        <w:t>Hình 4.21</w:t>
      </w:r>
    </w:p>
    <w:p w14:paraId="2B19E8CF" w14:textId="77777777" w:rsidR="00DD3F2E" w:rsidRPr="00DD3F2E" w:rsidRDefault="00DD3F2E" w:rsidP="00D57D15">
      <w:pPr>
        <w:pStyle w:val="Footer"/>
        <w:tabs>
          <w:tab w:val="right" w:leader="dot" w:pos="8600"/>
        </w:tabs>
        <w:spacing w:before="40" w:after="40" w:line="360" w:lineRule="auto"/>
        <w:ind w:left="851"/>
        <w:rPr>
          <w:rFonts w:ascii="Times New Roman" w:hAnsi="Times New Roman" w:cs="Times New Roman"/>
          <w:bCs/>
          <w:sz w:val="30"/>
          <w:szCs w:val="30"/>
        </w:rPr>
      </w:pPr>
    </w:p>
    <w:p w14:paraId="09E8DCA4" w14:textId="77777777" w:rsidR="00DD3F2E" w:rsidRPr="00DD3F2E" w:rsidRDefault="00DD3F2E" w:rsidP="00D57D15">
      <w:pPr>
        <w:pStyle w:val="Footer"/>
        <w:tabs>
          <w:tab w:val="right" w:leader="dot" w:pos="8600"/>
        </w:tabs>
        <w:spacing w:before="40" w:after="40" w:line="360" w:lineRule="auto"/>
        <w:ind w:left="851"/>
        <w:rPr>
          <w:rFonts w:ascii="Times New Roman" w:hAnsi="Times New Roman" w:cs="Times New Roman"/>
          <w:bCs/>
          <w:sz w:val="30"/>
          <w:szCs w:val="30"/>
        </w:rPr>
      </w:pPr>
    </w:p>
    <w:p w14:paraId="557E7C1A" w14:textId="77777777" w:rsidR="00DD3F2E" w:rsidRPr="00DD3F2E" w:rsidRDefault="00DD3F2E" w:rsidP="00D57D15">
      <w:pPr>
        <w:pStyle w:val="Footer"/>
        <w:tabs>
          <w:tab w:val="right" w:leader="dot" w:pos="8600"/>
        </w:tabs>
        <w:spacing w:before="40" w:after="40" w:line="360" w:lineRule="auto"/>
        <w:ind w:left="851"/>
        <w:rPr>
          <w:rFonts w:ascii="Times New Roman" w:hAnsi="Times New Roman" w:cs="Times New Roman"/>
          <w:bCs/>
          <w:sz w:val="30"/>
          <w:szCs w:val="30"/>
        </w:rPr>
      </w:pPr>
    </w:p>
    <w:p w14:paraId="75BB1AA6" w14:textId="77777777" w:rsidR="00DD3F2E" w:rsidRPr="00DD3F2E" w:rsidRDefault="00DD3F2E" w:rsidP="00D57D15">
      <w:pPr>
        <w:pStyle w:val="Footer"/>
        <w:tabs>
          <w:tab w:val="right" w:leader="dot" w:pos="8600"/>
        </w:tabs>
        <w:spacing w:before="40" w:after="40" w:line="360" w:lineRule="auto"/>
        <w:ind w:left="851"/>
        <w:rPr>
          <w:rFonts w:ascii="Times New Roman" w:hAnsi="Times New Roman" w:cs="Times New Roman"/>
          <w:bCs/>
          <w:sz w:val="30"/>
          <w:szCs w:val="30"/>
        </w:rPr>
      </w:pPr>
    </w:p>
    <w:p w14:paraId="7D7DD960" w14:textId="706BE19C" w:rsidR="00D57D15" w:rsidRPr="00DD3F2E" w:rsidRDefault="00D57D15" w:rsidP="00D57D15">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lastRenderedPageBreak/>
        <w:t>4.1.2</w:t>
      </w:r>
      <w:r w:rsidR="00DD3F2E" w:rsidRPr="00DD3F2E">
        <w:rPr>
          <w:rFonts w:ascii="Times New Roman" w:hAnsi="Times New Roman" w:cs="Times New Roman"/>
          <w:bCs/>
          <w:sz w:val="30"/>
          <w:szCs w:val="30"/>
        </w:rPr>
        <w:t>2</w:t>
      </w:r>
      <w:r w:rsidRPr="00DD3F2E">
        <w:rPr>
          <w:rFonts w:ascii="Times New Roman" w:hAnsi="Times New Roman" w:cs="Times New Roman"/>
          <w:bCs/>
          <w:sz w:val="30"/>
          <w:szCs w:val="30"/>
        </w:rPr>
        <w:t xml:space="preserve"> Chi tiết phiếu xuất</w:t>
      </w:r>
    </w:p>
    <w:p w14:paraId="5F463815" w14:textId="74297826" w:rsidR="00D57D15" w:rsidRPr="00DD3F2E" w:rsidRDefault="00D57D15" w:rsidP="00D57D15">
      <w:pPr>
        <w:pStyle w:val="Footer"/>
        <w:tabs>
          <w:tab w:val="right" w:leader="dot" w:pos="8600"/>
        </w:tabs>
        <w:spacing w:before="40" w:after="40" w:line="360" w:lineRule="auto"/>
        <w:ind w:left="851" w:hanging="851"/>
        <w:rPr>
          <w:rFonts w:ascii="Times New Roman" w:hAnsi="Times New Roman" w:cs="Times New Roman"/>
          <w:bCs/>
          <w:sz w:val="30"/>
          <w:szCs w:val="30"/>
        </w:rPr>
      </w:pPr>
      <w:r w:rsidRPr="00DD3F2E">
        <w:rPr>
          <w:rFonts w:ascii="Times New Roman" w:hAnsi="Times New Roman" w:cs="Times New Roman"/>
          <w:bCs/>
          <w:sz w:val="30"/>
          <w:szCs w:val="30"/>
        </w:rPr>
        <w:drawing>
          <wp:inline distT="0" distB="0" distL="0" distR="0" wp14:anchorId="04BC97AF" wp14:editId="5FB4BABF">
            <wp:extent cx="5846445" cy="3213100"/>
            <wp:effectExtent l="0" t="0" r="0" b="0"/>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41"/>
                    <a:stretch>
                      <a:fillRect/>
                    </a:stretch>
                  </pic:blipFill>
                  <pic:spPr>
                    <a:xfrm>
                      <a:off x="0" y="0"/>
                      <a:ext cx="5846445" cy="3213100"/>
                    </a:xfrm>
                    <a:prstGeom prst="rect">
                      <a:avLst/>
                    </a:prstGeom>
                  </pic:spPr>
                </pic:pic>
              </a:graphicData>
            </a:graphic>
          </wp:inline>
        </w:drawing>
      </w:r>
    </w:p>
    <w:p w14:paraId="75F33BEB" w14:textId="46FD815D" w:rsidR="00D57D15" w:rsidRPr="00DD3F2E" w:rsidRDefault="00D57D15" w:rsidP="00D57D15">
      <w:pPr>
        <w:pStyle w:val="Footer"/>
        <w:tabs>
          <w:tab w:val="right" w:leader="dot" w:pos="8600"/>
        </w:tabs>
        <w:spacing w:before="40" w:after="40" w:line="360" w:lineRule="auto"/>
        <w:ind w:left="851" w:hanging="851"/>
        <w:jc w:val="center"/>
        <w:rPr>
          <w:rFonts w:ascii="Times New Roman" w:hAnsi="Times New Roman" w:cs="Times New Roman"/>
          <w:bCs/>
        </w:rPr>
      </w:pPr>
      <w:r w:rsidRPr="00DD3F2E">
        <w:rPr>
          <w:rFonts w:ascii="Times New Roman" w:hAnsi="Times New Roman" w:cs="Times New Roman"/>
          <w:bCs/>
        </w:rPr>
        <w:t>Hình 4.22</w:t>
      </w:r>
    </w:p>
    <w:p w14:paraId="4529BE1E" w14:textId="63FD3820" w:rsidR="00D57D15" w:rsidRPr="00DD3F2E" w:rsidRDefault="00D57D15" w:rsidP="00D57D15">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t>4.1.2</w:t>
      </w:r>
      <w:r w:rsidR="00DD3F2E" w:rsidRPr="00DD3F2E">
        <w:rPr>
          <w:rFonts w:ascii="Times New Roman" w:hAnsi="Times New Roman" w:cs="Times New Roman"/>
          <w:bCs/>
          <w:sz w:val="30"/>
          <w:szCs w:val="30"/>
        </w:rPr>
        <w:t>3</w:t>
      </w:r>
      <w:r w:rsidRPr="00DD3F2E">
        <w:rPr>
          <w:rFonts w:ascii="Times New Roman" w:hAnsi="Times New Roman" w:cs="Times New Roman"/>
          <w:bCs/>
          <w:sz w:val="30"/>
          <w:szCs w:val="30"/>
        </w:rPr>
        <w:t xml:space="preserve"> Xuất file excel phiếu xuất</w:t>
      </w:r>
    </w:p>
    <w:p w14:paraId="69F387E3" w14:textId="355C822E" w:rsidR="00D57D15" w:rsidRPr="00DD3F2E" w:rsidRDefault="00D57D15" w:rsidP="00D57D15">
      <w:pPr>
        <w:pStyle w:val="Footer"/>
        <w:tabs>
          <w:tab w:val="right" w:leader="dot" w:pos="8600"/>
        </w:tabs>
        <w:spacing w:before="40" w:after="40" w:line="360" w:lineRule="auto"/>
        <w:ind w:left="851" w:hanging="851"/>
        <w:rPr>
          <w:rFonts w:ascii="Times New Roman" w:hAnsi="Times New Roman" w:cs="Times New Roman"/>
          <w:bCs/>
          <w:sz w:val="30"/>
          <w:szCs w:val="30"/>
        </w:rPr>
      </w:pPr>
      <w:r w:rsidRPr="00DD3F2E">
        <w:rPr>
          <w:rFonts w:ascii="Times New Roman" w:hAnsi="Times New Roman" w:cs="Times New Roman"/>
          <w:bCs/>
          <w:sz w:val="30"/>
          <w:szCs w:val="30"/>
        </w:rPr>
        <w:drawing>
          <wp:inline distT="0" distB="0" distL="0" distR="0" wp14:anchorId="602E709A" wp14:editId="4BA934D4">
            <wp:extent cx="5846445" cy="3585845"/>
            <wp:effectExtent l="0" t="0" r="0" b="0"/>
            <wp:docPr id="42" name="Picture 4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able, Excel&#10;&#10;Description automatically generated"/>
                    <pic:cNvPicPr/>
                  </pic:nvPicPr>
                  <pic:blipFill>
                    <a:blip r:embed="rId42"/>
                    <a:stretch>
                      <a:fillRect/>
                    </a:stretch>
                  </pic:blipFill>
                  <pic:spPr>
                    <a:xfrm>
                      <a:off x="0" y="0"/>
                      <a:ext cx="5846445" cy="3585845"/>
                    </a:xfrm>
                    <a:prstGeom prst="rect">
                      <a:avLst/>
                    </a:prstGeom>
                  </pic:spPr>
                </pic:pic>
              </a:graphicData>
            </a:graphic>
          </wp:inline>
        </w:drawing>
      </w:r>
    </w:p>
    <w:p w14:paraId="38FAFE65" w14:textId="12651E6D" w:rsidR="00D57D15" w:rsidRPr="00DD3F2E" w:rsidRDefault="00D57D15" w:rsidP="00D57D15">
      <w:pPr>
        <w:pStyle w:val="Footer"/>
        <w:tabs>
          <w:tab w:val="right" w:leader="dot" w:pos="8600"/>
        </w:tabs>
        <w:spacing w:before="40" w:after="40" w:line="360" w:lineRule="auto"/>
        <w:ind w:left="851" w:hanging="851"/>
        <w:jc w:val="center"/>
        <w:rPr>
          <w:rFonts w:ascii="Times New Roman" w:hAnsi="Times New Roman" w:cs="Times New Roman"/>
          <w:bCs/>
        </w:rPr>
      </w:pPr>
      <w:r w:rsidRPr="00DD3F2E">
        <w:rPr>
          <w:rFonts w:ascii="Times New Roman" w:hAnsi="Times New Roman" w:cs="Times New Roman"/>
          <w:bCs/>
        </w:rPr>
        <w:t>Hình 4.23</w:t>
      </w:r>
    </w:p>
    <w:p w14:paraId="12E383DA" w14:textId="77777777" w:rsidR="00DD3F2E" w:rsidRPr="00DD3F2E" w:rsidRDefault="00DD3F2E" w:rsidP="00D57D15">
      <w:pPr>
        <w:pStyle w:val="Footer"/>
        <w:tabs>
          <w:tab w:val="right" w:leader="dot" w:pos="8600"/>
        </w:tabs>
        <w:spacing w:before="40" w:after="40" w:line="360" w:lineRule="auto"/>
        <w:ind w:left="851"/>
        <w:rPr>
          <w:rFonts w:ascii="Times New Roman" w:hAnsi="Times New Roman" w:cs="Times New Roman"/>
          <w:bCs/>
          <w:sz w:val="30"/>
          <w:szCs w:val="30"/>
        </w:rPr>
      </w:pPr>
    </w:p>
    <w:p w14:paraId="4047B526" w14:textId="77777777" w:rsidR="00DD3F2E" w:rsidRPr="00DD3F2E" w:rsidRDefault="00DD3F2E" w:rsidP="00D57D15">
      <w:pPr>
        <w:pStyle w:val="Footer"/>
        <w:tabs>
          <w:tab w:val="right" w:leader="dot" w:pos="8600"/>
        </w:tabs>
        <w:spacing w:before="40" w:after="40" w:line="360" w:lineRule="auto"/>
        <w:ind w:left="851"/>
        <w:rPr>
          <w:rFonts w:ascii="Times New Roman" w:hAnsi="Times New Roman" w:cs="Times New Roman"/>
          <w:bCs/>
          <w:sz w:val="30"/>
          <w:szCs w:val="30"/>
        </w:rPr>
      </w:pPr>
    </w:p>
    <w:p w14:paraId="237B1E3F" w14:textId="77777777" w:rsidR="00DD3F2E" w:rsidRPr="00DD3F2E" w:rsidRDefault="00DD3F2E" w:rsidP="00D57D15">
      <w:pPr>
        <w:pStyle w:val="Footer"/>
        <w:tabs>
          <w:tab w:val="right" w:leader="dot" w:pos="8600"/>
        </w:tabs>
        <w:spacing w:before="40" w:after="40" w:line="360" w:lineRule="auto"/>
        <w:ind w:left="851"/>
        <w:rPr>
          <w:rFonts w:ascii="Times New Roman" w:hAnsi="Times New Roman" w:cs="Times New Roman"/>
          <w:bCs/>
          <w:sz w:val="30"/>
          <w:szCs w:val="30"/>
        </w:rPr>
      </w:pPr>
    </w:p>
    <w:p w14:paraId="0555450F" w14:textId="16272C8D" w:rsidR="00D57D15" w:rsidRPr="00DD3F2E" w:rsidRDefault="00D57D15" w:rsidP="00D57D15">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lastRenderedPageBreak/>
        <w:t>4.1.2</w:t>
      </w:r>
      <w:r w:rsidR="00DD3F2E" w:rsidRPr="00DD3F2E">
        <w:rPr>
          <w:rFonts w:ascii="Times New Roman" w:hAnsi="Times New Roman" w:cs="Times New Roman"/>
          <w:bCs/>
          <w:sz w:val="30"/>
          <w:szCs w:val="30"/>
        </w:rPr>
        <w:t xml:space="preserve">4 </w:t>
      </w:r>
      <w:r w:rsidRPr="00DD3F2E">
        <w:rPr>
          <w:rFonts w:ascii="Times New Roman" w:hAnsi="Times New Roman" w:cs="Times New Roman"/>
          <w:bCs/>
          <w:sz w:val="30"/>
          <w:szCs w:val="30"/>
        </w:rPr>
        <w:t>Xuất file PDF phiếu xuất</w:t>
      </w:r>
    </w:p>
    <w:p w14:paraId="488C7F9A" w14:textId="6131B83D" w:rsidR="003051AE" w:rsidRPr="00DD3F2E" w:rsidRDefault="00D57D15" w:rsidP="003051AE">
      <w:pPr>
        <w:pStyle w:val="Footer"/>
        <w:tabs>
          <w:tab w:val="right" w:leader="dot" w:pos="8600"/>
        </w:tabs>
        <w:spacing w:before="40" w:after="40" w:line="360" w:lineRule="auto"/>
        <w:jc w:val="center"/>
        <w:rPr>
          <w:rFonts w:ascii="Times New Roman" w:hAnsi="Times New Roman" w:cs="Times New Roman"/>
          <w:bCs/>
          <w:sz w:val="26"/>
          <w:szCs w:val="26"/>
        </w:rPr>
      </w:pPr>
      <w:r w:rsidRPr="00DD3F2E">
        <w:rPr>
          <w:rFonts w:ascii="Times New Roman" w:hAnsi="Times New Roman" w:cs="Times New Roman"/>
          <w:bCs/>
          <w:sz w:val="26"/>
          <w:szCs w:val="26"/>
        </w:rPr>
        <w:drawing>
          <wp:inline distT="0" distB="0" distL="0" distR="0" wp14:anchorId="1FC5654A" wp14:editId="4951C650">
            <wp:extent cx="5846445" cy="2267585"/>
            <wp:effectExtent l="0" t="0" r="0" b="0"/>
            <wp:docPr id="43" name="Picture 4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email&#10;&#10;Description automatically generated"/>
                    <pic:cNvPicPr/>
                  </pic:nvPicPr>
                  <pic:blipFill>
                    <a:blip r:embed="rId43"/>
                    <a:stretch>
                      <a:fillRect/>
                    </a:stretch>
                  </pic:blipFill>
                  <pic:spPr>
                    <a:xfrm>
                      <a:off x="0" y="0"/>
                      <a:ext cx="5846445" cy="2267585"/>
                    </a:xfrm>
                    <a:prstGeom prst="rect">
                      <a:avLst/>
                    </a:prstGeom>
                  </pic:spPr>
                </pic:pic>
              </a:graphicData>
            </a:graphic>
          </wp:inline>
        </w:drawing>
      </w:r>
    </w:p>
    <w:p w14:paraId="4B75D972" w14:textId="7EC223C8" w:rsidR="00D57D15" w:rsidRPr="00DD3F2E" w:rsidRDefault="00D57D15" w:rsidP="003051AE">
      <w:pPr>
        <w:pStyle w:val="Footer"/>
        <w:tabs>
          <w:tab w:val="right" w:leader="dot" w:pos="8600"/>
        </w:tabs>
        <w:spacing w:before="40" w:after="40" w:line="360" w:lineRule="auto"/>
        <w:jc w:val="center"/>
        <w:rPr>
          <w:rFonts w:ascii="Times New Roman" w:hAnsi="Times New Roman" w:cs="Times New Roman"/>
          <w:bCs/>
        </w:rPr>
      </w:pPr>
      <w:r w:rsidRPr="00DD3F2E">
        <w:rPr>
          <w:rFonts w:ascii="Times New Roman" w:hAnsi="Times New Roman" w:cs="Times New Roman"/>
          <w:bCs/>
        </w:rPr>
        <w:t>Hình 4.24</w:t>
      </w:r>
    </w:p>
    <w:p w14:paraId="3760FA8D" w14:textId="24BF21EC" w:rsidR="00D57D15" w:rsidRPr="00DD3F2E" w:rsidRDefault="00D57D15" w:rsidP="00D57D15">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t>4.1.2</w:t>
      </w:r>
      <w:r w:rsidR="00DD3F2E" w:rsidRPr="00DD3F2E">
        <w:rPr>
          <w:rFonts w:ascii="Times New Roman" w:hAnsi="Times New Roman" w:cs="Times New Roman"/>
          <w:bCs/>
          <w:sz w:val="30"/>
          <w:szCs w:val="30"/>
        </w:rPr>
        <w:t>5</w:t>
      </w:r>
      <w:r w:rsidRPr="00DD3F2E">
        <w:rPr>
          <w:rFonts w:ascii="Times New Roman" w:hAnsi="Times New Roman" w:cs="Times New Roman"/>
          <w:bCs/>
          <w:sz w:val="30"/>
          <w:szCs w:val="30"/>
        </w:rPr>
        <w:t xml:space="preserve"> Giao diện nhập thông tin hàng hóa</w:t>
      </w:r>
    </w:p>
    <w:p w14:paraId="4C74003E" w14:textId="6126B949" w:rsidR="00D57D15" w:rsidRPr="00DD3F2E" w:rsidRDefault="00D57D15" w:rsidP="00D57D15">
      <w:pPr>
        <w:pStyle w:val="Footer"/>
        <w:tabs>
          <w:tab w:val="right" w:leader="dot" w:pos="8600"/>
        </w:tabs>
        <w:spacing w:before="40" w:after="40" w:line="360" w:lineRule="auto"/>
        <w:ind w:left="851" w:hanging="851"/>
        <w:rPr>
          <w:rFonts w:ascii="Times New Roman" w:hAnsi="Times New Roman" w:cs="Times New Roman"/>
          <w:bCs/>
          <w:sz w:val="30"/>
          <w:szCs w:val="30"/>
        </w:rPr>
      </w:pPr>
      <w:r w:rsidRPr="00DD3F2E">
        <w:rPr>
          <w:rFonts w:ascii="Times New Roman" w:hAnsi="Times New Roman" w:cs="Times New Roman"/>
          <w:bCs/>
          <w:sz w:val="30"/>
          <w:szCs w:val="30"/>
        </w:rPr>
        <w:drawing>
          <wp:inline distT="0" distB="0" distL="0" distR="0" wp14:anchorId="2A9D613D" wp14:editId="391B2351">
            <wp:extent cx="5846445" cy="3221355"/>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44"/>
                    <a:stretch>
                      <a:fillRect/>
                    </a:stretch>
                  </pic:blipFill>
                  <pic:spPr>
                    <a:xfrm>
                      <a:off x="0" y="0"/>
                      <a:ext cx="5846445" cy="3221355"/>
                    </a:xfrm>
                    <a:prstGeom prst="rect">
                      <a:avLst/>
                    </a:prstGeom>
                  </pic:spPr>
                </pic:pic>
              </a:graphicData>
            </a:graphic>
          </wp:inline>
        </w:drawing>
      </w:r>
    </w:p>
    <w:p w14:paraId="259EFDB6" w14:textId="012E0C6E" w:rsidR="00D57D15" w:rsidRPr="00DD3F2E" w:rsidRDefault="00D57D15" w:rsidP="00D57D15">
      <w:pPr>
        <w:pStyle w:val="Footer"/>
        <w:tabs>
          <w:tab w:val="right" w:leader="dot" w:pos="8600"/>
        </w:tabs>
        <w:spacing w:before="40" w:after="40" w:line="360" w:lineRule="auto"/>
        <w:ind w:left="851" w:hanging="851"/>
        <w:jc w:val="center"/>
        <w:rPr>
          <w:rFonts w:ascii="Times New Roman" w:hAnsi="Times New Roman" w:cs="Times New Roman"/>
          <w:bCs/>
        </w:rPr>
      </w:pPr>
      <w:r w:rsidRPr="00DD3F2E">
        <w:rPr>
          <w:rFonts w:ascii="Times New Roman" w:hAnsi="Times New Roman" w:cs="Times New Roman"/>
          <w:bCs/>
        </w:rPr>
        <w:t>Hình 4.25</w:t>
      </w:r>
    </w:p>
    <w:p w14:paraId="3B5AFD2A" w14:textId="77777777" w:rsidR="00DD3F2E" w:rsidRPr="00DD3F2E" w:rsidRDefault="00DD3F2E" w:rsidP="00D57D15">
      <w:pPr>
        <w:pStyle w:val="Footer"/>
        <w:tabs>
          <w:tab w:val="right" w:leader="dot" w:pos="8600"/>
        </w:tabs>
        <w:spacing w:before="40" w:after="40" w:line="360" w:lineRule="auto"/>
        <w:ind w:left="851"/>
        <w:rPr>
          <w:rFonts w:ascii="Times New Roman" w:hAnsi="Times New Roman" w:cs="Times New Roman"/>
          <w:bCs/>
          <w:sz w:val="30"/>
          <w:szCs w:val="30"/>
        </w:rPr>
      </w:pPr>
    </w:p>
    <w:p w14:paraId="510D7A27" w14:textId="77777777" w:rsidR="00DD3F2E" w:rsidRPr="00DD3F2E" w:rsidRDefault="00DD3F2E" w:rsidP="00D57D15">
      <w:pPr>
        <w:pStyle w:val="Footer"/>
        <w:tabs>
          <w:tab w:val="right" w:leader="dot" w:pos="8600"/>
        </w:tabs>
        <w:spacing w:before="40" w:after="40" w:line="360" w:lineRule="auto"/>
        <w:ind w:left="851"/>
        <w:rPr>
          <w:rFonts w:ascii="Times New Roman" w:hAnsi="Times New Roman" w:cs="Times New Roman"/>
          <w:bCs/>
          <w:sz w:val="30"/>
          <w:szCs w:val="30"/>
        </w:rPr>
      </w:pPr>
    </w:p>
    <w:p w14:paraId="54800BAC" w14:textId="77777777" w:rsidR="00DD3F2E" w:rsidRPr="00DD3F2E" w:rsidRDefault="00DD3F2E" w:rsidP="00D57D15">
      <w:pPr>
        <w:pStyle w:val="Footer"/>
        <w:tabs>
          <w:tab w:val="right" w:leader="dot" w:pos="8600"/>
        </w:tabs>
        <w:spacing w:before="40" w:after="40" w:line="360" w:lineRule="auto"/>
        <w:ind w:left="851"/>
        <w:rPr>
          <w:rFonts w:ascii="Times New Roman" w:hAnsi="Times New Roman" w:cs="Times New Roman"/>
          <w:bCs/>
          <w:sz w:val="30"/>
          <w:szCs w:val="30"/>
        </w:rPr>
      </w:pPr>
    </w:p>
    <w:p w14:paraId="4BD92A2F" w14:textId="77777777" w:rsidR="00DD3F2E" w:rsidRPr="00DD3F2E" w:rsidRDefault="00DD3F2E" w:rsidP="00D57D15">
      <w:pPr>
        <w:pStyle w:val="Footer"/>
        <w:tabs>
          <w:tab w:val="right" w:leader="dot" w:pos="8600"/>
        </w:tabs>
        <w:spacing w:before="40" w:after="40" w:line="360" w:lineRule="auto"/>
        <w:ind w:left="851"/>
        <w:rPr>
          <w:rFonts w:ascii="Times New Roman" w:hAnsi="Times New Roman" w:cs="Times New Roman"/>
          <w:bCs/>
          <w:sz w:val="30"/>
          <w:szCs w:val="30"/>
        </w:rPr>
      </w:pPr>
    </w:p>
    <w:p w14:paraId="1BF6B9FE" w14:textId="77777777" w:rsidR="00DD3F2E" w:rsidRPr="00DD3F2E" w:rsidRDefault="00DD3F2E" w:rsidP="00D57D15">
      <w:pPr>
        <w:pStyle w:val="Footer"/>
        <w:tabs>
          <w:tab w:val="right" w:leader="dot" w:pos="8600"/>
        </w:tabs>
        <w:spacing w:before="40" w:after="40" w:line="360" w:lineRule="auto"/>
        <w:ind w:left="851"/>
        <w:rPr>
          <w:rFonts w:ascii="Times New Roman" w:hAnsi="Times New Roman" w:cs="Times New Roman"/>
          <w:bCs/>
          <w:sz w:val="30"/>
          <w:szCs w:val="30"/>
        </w:rPr>
      </w:pPr>
    </w:p>
    <w:p w14:paraId="2C003F93" w14:textId="77777777" w:rsidR="00DD3F2E" w:rsidRPr="00DD3F2E" w:rsidRDefault="00DD3F2E" w:rsidP="00D57D15">
      <w:pPr>
        <w:pStyle w:val="Footer"/>
        <w:tabs>
          <w:tab w:val="right" w:leader="dot" w:pos="8600"/>
        </w:tabs>
        <w:spacing w:before="40" w:after="40" w:line="360" w:lineRule="auto"/>
        <w:ind w:left="851"/>
        <w:rPr>
          <w:rFonts w:ascii="Times New Roman" w:hAnsi="Times New Roman" w:cs="Times New Roman"/>
          <w:bCs/>
          <w:sz w:val="30"/>
          <w:szCs w:val="30"/>
        </w:rPr>
      </w:pPr>
    </w:p>
    <w:p w14:paraId="7FA662AF" w14:textId="7F44E9F9" w:rsidR="003051AE" w:rsidRPr="00DD3F2E" w:rsidRDefault="00D57D15" w:rsidP="00DD3F2E">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lastRenderedPageBreak/>
        <w:t>4.1.2</w:t>
      </w:r>
      <w:r w:rsidR="00DD3F2E" w:rsidRPr="00DD3F2E">
        <w:rPr>
          <w:rFonts w:ascii="Times New Roman" w:hAnsi="Times New Roman" w:cs="Times New Roman"/>
          <w:bCs/>
          <w:sz w:val="30"/>
          <w:szCs w:val="30"/>
        </w:rPr>
        <w:t>6</w:t>
      </w:r>
      <w:r w:rsidRPr="00DD3F2E">
        <w:rPr>
          <w:rFonts w:ascii="Times New Roman" w:hAnsi="Times New Roman" w:cs="Times New Roman"/>
          <w:bCs/>
          <w:sz w:val="30"/>
          <w:szCs w:val="30"/>
        </w:rPr>
        <w:t xml:space="preserve"> Giao diện xóa thông tin hàng hóa</w:t>
      </w:r>
    </w:p>
    <w:p w14:paraId="287EA754" w14:textId="7DCA962D" w:rsidR="00D57D15" w:rsidRPr="00DD3F2E" w:rsidRDefault="00D57D15" w:rsidP="003051AE">
      <w:pPr>
        <w:pStyle w:val="Footer"/>
        <w:tabs>
          <w:tab w:val="right" w:leader="dot" w:pos="8600"/>
        </w:tabs>
        <w:spacing w:before="40" w:after="40" w:line="360" w:lineRule="auto"/>
        <w:jc w:val="center"/>
        <w:rPr>
          <w:rFonts w:ascii="Times New Roman" w:hAnsi="Times New Roman" w:cs="Times New Roman"/>
          <w:bCs/>
          <w:sz w:val="26"/>
          <w:szCs w:val="26"/>
        </w:rPr>
      </w:pPr>
      <w:r w:rsidRPr="00DD3F2E">
        <w:rPr>
          <w:rFonts w:ascii="Times New Roman" w:hAnsi="Times New Roman" w:cs="Times New Roman"/>
          <w:bCs/>
          <w:sz w:val="26"/>
          <w:szCs w:val="26"/>
        </w:rPr>
        <w:drawing>
          <wp:inline distT="0" distB="0" distL="0" distR="0" wp14:anchorId="5FF03102" wp14:editId="092E2752">
            <wp:extent cx="5846445" cy="3215005"/>
            <wp:effectExtent l="0" t="0" r="0" b="0"/>
            <wp:docPr id="45" name="Picture 4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able, Excel&#10;&#10;Description automatically generated"/>
                    <pic:cNvPicPr/>
                  </pic:nvPicPr>
                  <pic:blipFill>
                    <a:blip r:embed="rId45"/>
                    <a:stretch>
                      <a:fillRect/>
                    </a:stretch>
                  </pic:blipFill>
                  <pic:spPr>
                    <a:xfrm>
                      <a:off x="0" y="0"/>
                      <a:ext cx="5846445" cy="3215005"/>
                    </a:xfrm>
                    <a:prstGeom prst="rect">
                      <a:avLst/>
                    </a:prstGeom>
                  </pic:spPr>
                </pic:pic>
              </a:graphicData>
            </a:graphic>
          </wp:inline>
        </w:drawing>
      </w:r>
    </w:p>
    <w:p w14:paraId="34BDC6F8" w14:textId="62D5C440" w:rsidR="003051AE" w:rsidRPr="00DD3F2E" w:rsidRDefault="00E54BBE" w:rsidP="003051AE">
      <w:pPr>
        <w:pStyle w:val="Footer"/>
        <w:tabs>
          <w:tab w:val="right" w:leader="dot" w:pos="8600"/>
        </w:tabs>
        <w:spacing w:before="40" w:after="40" w:line="360" w:lineRule="auto"/>
        <w:jc w:val="center"/>
        <w:rPr>
          <w:rFonts w:ascii="Times New Roman" w:hAnsi="Times New Roman" w:cs="Times New Roman"/>
          <w:bCs/>
        </w:rPr>
      </w:pPr>
      <w:r w:rsidRPr="00DD3F2E">
        <w:rPr>
          <w:rFonts w:ascii="Times New Roman" w:hAnsi="Times New Roman" w:cs="Times New Roman"/>
          <w:bCs/>
        </w:rPr>
        <w:t>Hình 4.26</w:t>
      </w:r>
    </w:p>
    <w:p w14:paraId="3DD6B2A7" w14:textId="6F6CC2B4" w:rsidR="00E54BBE" w:rsidRPr="00DD3F2E" w:rsidRDefault="00E54BBE" w:rsidP="00E54BBE">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t>4.1.2</w:t>
      </w:r>
      <w:r w:rsidR="00DD3F2E" w:rsidRPr="00DD3F2E">
        <w:rPr>
          <w:rFonts w:ascii="Times New Roman" w:hAnsi="Times New Roman" w:cs="Times New Roman"/>
          <w:bCs/>
          <w:sz w:val="30"/>
          <w:szCs w:val="30"/>
        </w:rPr>
        <w:t>7</w:t>
      </w:r>
      <w:r w:rsidRPr="00DD3F2E">
        <w:rPr>
          <w:rFonts w:ascii="Times New Roman" w:hAnsi="Times New Roman" w:cs="Times New Roman"/>
          <w:bCs/>
          <w:sz w:val="30"/>
          <w:szCs w:val="30"/>
        </w:rPr>
        <w:t xml:space="preserve"> Thống kê hàng hóa theo ngày</w:t>
      </w:r>
    </w:p>
    <w:p w14:paraId="72300524" w14:textId="55DA113C" w:rsidR="00E54BBE" w:rsidRPr="00DD3F2E" w:rsidRDefault="00E54BBE" w:rsidP="003051AE">
      <w:pPr>
        <w:pStyle w:val="Footer"/>
        <w:tabs>
          <w:tab w:val="right" w:leader="dot" w:pos="8600"/>
        </w:tabs>
        <w:spacing w:before="40" w:after="40" w:line="360" w:lineRule="auto"/>
        <w:jc w:val="center"/>
        <w:rPr>
          <w:rFonts w:ascii="Times New Roman" w:hAnsi="Times New Roman" w:cs="Times New Roman"/>
          <w:bCs/>
        </w:rPr>
      </w:pPr>
      <w:r w:rsidRPr="00DD3F2E">
        <w:rPr>
          <w:rFonts w:ascii="Times New Roman" w:hAnsi="Times New Roman" w:cs="Times New Roman"/>
          <w:bCs/>
        </w:rPr>
        <w:drawing>
          <wp:inline distT="0" distB="0" distL="0" distR="0" wp14:anchorId="1CABB182" wp14:editId="5F7FF59B">
            <wp:extent cx="5846445" cy="3221990"/>
            <wp:effectExtent l="0" t="0" r="0" b="0"/>
            <wp:docPr id="46" name="Picture 4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able&#10;&#10;Description automatically generated"/>
                    <pic:cNvPicPr/>
                  </pic:nvPicPr>
                  <pic:blipFill>
                    <a:blip r:embed="rId46"/>
                    <a:stretch>
                      <a:fillRect/>
                    </a:stretch>
                  </pic:blipFill>
                  <pic:spPr>
                    <a:xfrm>
                      <a:off x="0" y="0"/>
                      <a:ext cx="5846445" cy="3221990"/>
                    </a:xfrm>
                    <a:prstGeom prst="rect">
                      <a:avLst/>
                    </a:prstGeom>
                  </pic:spPr>
                </pic:pic>
              </a:graphicData>
            </a:graphic>
          </wp:inline>
        </w:drawing>
      </w:r>
    </w:p>
    <w:p w14:paraId="29D41712" w14:textId="26AD8CB4" w:rsidR="00E54BBE" w:rsidRPr="00DD3F2E" w:rsidRDefault="00E54BBE" w:rsidP="003051AE">
      <w:pPr>
        <w:pStyle w:val="Footer"/>
        <w:tabs>
          <w:tab w:val="right" w:leader="dot" w:pos="8600"/>
        </w:tabs>
        <w:spacing w:before="40" w:after="40" w:line="360" w:lineRule="auto"/>
        <w:jc w:val="center"/>
        <w:rPr>
          <w:rFonts w:ascii="Times New Roman" w:hAnsi="Times New Roman" w:cs="Times New Roman"/>
          <w:bCs/>
        </w:rPr>
      </w:pPr>
      <w:r w:rsidRPr="00DD3F2E">
        <w:rPr>
          <w:rFonts w:ascii="Times New Roman" w:hAnsi="Times New Roman" w:cs="Times New Roman"/>
          <w:bCs/>
        </w:rPr>
        <w:t>Hình 4.27</w:t>
      </w:r>
    </w:p>
    <w:p w14:paraId="53187861" w14:textId="77777777" w:rsidR="00DD3F2E" w:rsidRPr="00DD3F2E" w:rsidRDefault="00DD3F2E" w:rsidP="00E54BBE">
      <w:pPr>
        <w:pStyle w:val="Footer"/>
        <w:tabs>
          <w:tab w:val="right" w:leader="dot" w:pos="8600"/>
        </w:tabs>
        <w:spacing w:before="40" w:after="40" w:line="360" w:lineRule="auto"/>
        <w:ind w:left="851"/>
        <w:rPr>
          <w:rFonts w:ascii="Times New Roman" w:hAnsi="Times New Roman" w:cs="Times New Roman"/>
          <w:bCs/>
          <w:sz w:val="30"/>
          <w:szCs w:val="30"/>
        </w:rPr>
      </w:pPr>
    </w:p>
    <w:p w14:paraId="5E0F8294" w14:textId="77777777" w:rsidR="00DD3F2E" w:rsidRPr="00DD3F2E" w:rsidRDefault="00DD3F2E" w:rsidP="00E54BBE">
      <w:pPr>
        <w:pStyle w:val="Footer"/>
        <w:tabs>
          <w:tab w:val="right" w:leader="dot" w:pos="8600"/>
        </w:tabs>
        <w:spacing w:before="40" w:after="40" w:line="360" w:lineRule="auto"/>
        <w:ind w:left="851"/>
        <w:rPr>
          <w:rFonts w:ascii="Times New Roman" w:hAnsi="Times New Roman" w:cs="Times New Roman"/>
          <w:bCs/>
          <w:sz w:val="30"/>
          <w:szCs w:val="30"/>
        </w:rPr>
      </w:pPr>
    </w:p>
    <w:p w14:paraId="7889C0E3" w14:textId="77777777" w:rsidR="00DD3F2E" w:rsidRPr="00DD3F2E" w:rsidRDefault="00DD3F2E" w:rsidP="00E54BBE">
      <w:pPr>
        <w:pStyle w:val="Footer"/>
        <w:tabs>
          <w:tab w:val="right" w:leader="dot" w:pos="8600"/>
        </w:tabs>
        <w:spacing w:before="40" w:after="40" w:line="360" w:lineRule="auto"/>
        <w:ind w:left="851"/>
        <w:rPr>
          <w:rFonts w:ascii="Times New Roman" w:hAnsi="Times New Roman" w:cs="Times New Roman"/>
          <w:bCs/>
          <w:sz w:val="30"/>
          <w:szCs w:val="30"/>
        </w:rPr>
      </w:pPr>
    </w:p>
    <w:p w14:paraId="0AEEBA90" w14:textId="77777777" w:rsidR="00DD3F2E" w:rsidRPr="00DD3F2E" w:rsidRDefault="00DD3F2E" w:rsidP="00E54BBE">
      <w:pPr>
        <w:pStyle w:val="Footer"/>
        <w:tabs>
          <w:tab w:val="right" w:leader="dot" w:pos="8600"/>
        </w:tabs>
        <w:spacing w:before="40" w:after="40" w:line="360" w:lineRule="auto"/>
        <w:ind w:left="851"/>
        <w:rPr>
          <w:rFonts w:ascii="Times New Roman" w:hAnsi="Times New Roman" w:cs="Times New Roman"/>
          <w:bCs/>
          <w:sz w:val="30"/>
          <w:szCs w:val="30"/>
        </w:rPr>
      </w:pPr>
    </w:p>
    <w:p w14:paraId="50E3859E" w14:textId="0377E781" w:rsidR="00E54BBE" w:rsidRPr="00DD3F2E" w:rsidRDefault="00E54BBE" w:rsidP="00E54BBE">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lastRenderedPageBreak/>
        <w:t>4.1.2</w:t>
      </w:r>
      <w:r w:rsidR="00DD3F2E" w:rsidRPr="00DD3F2E">
        <w:rPr>
          <w:rFonts w:ascii="Times New Roman" w:hAnsi="Times New Roman" w:cs="Times New Roman"/>
          <w:bCs/>
          <w:sz w:val="30"/>
          <w:szCs w:val="30"/>
        </w:rPr>
        <w:t>8</w:t>
      </w:r>
      <w:r w:rsidRPr="00DD3F2E">
        <w:rPr>
          <w:rFonts w:ascii="Times New Roman" w:hAnsi="Times New Roman" w:cs="Times New Roman"/>
          <w:bCs/>
          <w:sz w:val="30"/>
          <w:szCs w:val="30"/>
        </w:rPr>
        <w:t xml:space="preserve"> Giao diện thêm nhân viên</w:t>
      </w:r>
    </w:p>
    <w:p w14:paraId="55521B76" w14:textId="04017FA7" w:rsidR="00E54BBE" w:rsidRPr="00DD3F2E" w:rsidRDefault="00E54BBE" w:rsidP="00E54BBE">
      <w:pPr>
        <w:pStyle w:val="Footer"/>
        <w:tabs>
          <w:tab w:val="right" w:leader="dot" w:pos="8600"/>
        </w:tabs>
        <w:spacing w:before="40" w:after="40" w:line="360" w:lineRule="auto"/>
        <w:ind w:left="851" w:hanging="851"/>
        <w:rPr>
          <w:rFonts w:ascii="Times New Roman" w:hAnsi="Times New Roman" w:cs="Times New Roman"/>
          <w:bCs/>
          <w:sz w:val="30"/>
          <w:szCs w:val="30"/>
        </w:rPr>
      </w:pPr>
      <w:r w:rsidRPr="00DD3F2E">
        <w:rPr>
          <w:rFonts w:ascii="Times New Roman" w:hAnsi="Times New Roman" w:cs="Times New Roman"/>
          <w:bCs/>
          <w:sz w:val="30"/>
          <w:szCs w:val="30"/>
        </w:rPr>
        <w:drawing>
          <wp:inline distT="0" distB="0" distL="0" distR="0" wp14:anchorId="215344AD" wp14:editId="5D312E45">
            <wp:extent cx="5846445" cy="3203575"/>
            <wp:effectExtent l="0" t="0" r="0"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47"/>
                    <a:stretch>
                      <a:fillRect/>
                    </a:stretch>
                  </pic:blipFill>
                  <pic:spPr>
                    <a:xfrm>
                      <a:off x="0" y="0"/>
                      <a:ext cx="5846445" cy="3203575"/>
                    </a:xfrm>
                    <a:prstGeom prst="rect">
                      <a:avLst/>
                    </a:prstGeom>
                  </pic:spPr>
                </pic:pic>
              </a:graphicData>
            </a:graphic>
          </wp:inline>
        </w:drawing>
      </w:r>
    </w:p>
    <w:p w14:paraId="488ACC6F" w14:textId="6AD441FF" w:rsidR="00E54BBE" w:rsidRPr="00DD3F2E" w:rsidRDefault="00E54BBE" w:rsidP="00E54BBE">
      <w:pPr>
        <w:pStyle w:val="Footer"/>
        <w:tabs>
          <w:tab w:val="right" w:leader="dot" w:pos="8600"/>
        </w:tabs>
        <w:spacing w:before="40" w:after="40" w:line="360" w:lineRule="auto"/>
        <w:ind w:left="851" w:hanging="851"/>
        <w:jc w:val="center"/>
        <w:rPr>
          <w:rFonts w:ascii="Times New Roman" w:hAnsi="Times New Roman" w:cs="Times New Roman"/>
          <w:bCs/>
        </w:rPr>
      </w:pPr>
      <w:r w:rsidRPr="00DD3F2E">
        <w:rPr>
          <w:rFonts w:ascii="Times New Roman" w:hAnsi="Times New Roman" w:cs="Times New Roman"/>
          <w:bCs/>
        </w:rPr>
        <w:t>Hình 4.28</w:t>
      </w:r>
    </w:p>
    <w:p w14:paraId="368D3D02" w14:textId="5EB5A1A6" w:rsidR="00E54BBE" w:rsidRPr="00DD3F2E" w:rsidRDefault="00E54BBE" w:rsidP="00E54BBE">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t>4.1.2</w:t>
      </w:r>
      <w:r w:rsidR="00DD3F2E" w:rsidRPr="00DD3F2E">
        <w:rPr>
          <w:rFonts w:ascii="Times New Roman" w:hAnsi="Times New Roman" w:cs="Times New Roman"/>
          <w:bCs/>
          <w:sz w:val="30"/>
          <w:szCs w:val="30"/>
        </w:rPr>
        <w:t>9</w:t>
      </w:r>
      <w:r w:rsidRPr="00DD3F2E">
        <w:rPr>
          <w:rFonts w:ascii="Times New Roman" w:hAnsi="Times New Roman" w:cs="Times New Roman"/>
          <w:bCs/>
          <w:sz w:val="30"/>
          <w:szCs w:val="30"/>
        </w:rPr>
        <w:t xml:space="preserve"> Giao diện xóa nhân viên</w:t>
      </w:r>
    </w:p>
    <w:p w14:paraId="3EA762FC" w14:textId="09C64166" w:rsidR="00E54BBE" w:rsidRPr="00DD3F2E" w:rsidRDefault="00E54BBE" w:rsidP="00E54BBE">
      <w:pPr>
        <w:pStyle w:val="Footer"/>
        <w:tabs>
          <w:tab w:val="right" w:leader="dot" w:pos="8600"/>
        </w:tabs>
        <w:spacing w:before="40" w:after="40" w:line="360" w:lineRule="auto"/>
        <w:ind w:left="851" w:hanging="851"/>
        <w:rPr>
          <w:rFonts w:ascii="Times New Roman" w:hAnsi="Times New Roman" w:cs="Times New Roman"/>
          <w:bCs/>
          <w:sz w:val="30"/>
          <w:szCs w:val="30"/>
        </w:rPr>
      </w:pPr>
      <w:r w:rsidRPr="00DD3F2E">
        <w:rPr>
          <w:rFonts w:ascii="Times New Roman" w:hAnsi="Times New Roman" w:cs="Times New Roman"/>
          <w:bCs/>
          <w:sz w:val="30"/>
          <w:szCs w:val="30"/>
        </w:rPr>
        <w:drawing>
          <wp:inline distT="0" distB="0" distL="0" distR="0" wp14:anchorId="43FB8BAF" wp14:editId="58DC4ADE">
            <wp:extent cx="5846445" cy="3217545"/>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8"/>
                    <a:stretch>
                      <a:fillRect/>
                    </a:stretch>
                  </pic:blipFill>
                  <pic:spPr>
                    <a:xfrm>
                      <a:off x="0" y="0"/>
                      <a:ext cx="5846445" cy="3217545"/>
                    </a:xfrm>
                    <a:prstGeom prst="rect">
                      <a:avLst/>
                    </a:prstGeom>
                  </pic:spPr>
                </pic:pic>
              </a:graphicData>
            </a:graphic>
          </wp:inline>
        </w:drawing>
      </w:r>
    </w:p>
    <w:p w14:paraId="15C78B5F" w14:textId="03ABD22D" w:rsidR="00E54BBE" w:rsidRDefault="00E54BBE" w:rsidP="00E54BBE">
      <w:pPr>
        <w:pStyle w:val="Footer"/>
        <w:tabs>
          <w:tab w:val="right" w:leader="dot" w:pos="8600"/>
        </w:tabs>
        <w:spacing w:before="40" w:after="40" w:line="360" w:lineRule="auto"/>
        <w:ind w:left="851" w:hanging="851"/>
        <w:jc w:val="center"/>
        <w:rPr>
          <w:rFonts w:ascii="Times New Roman" w:hAnsi="Times New Roman" w:cs="Times New Roman"/>
          <w:bCs/>
        </w:rPr>
      </w:pPr>
      <w:r w:rsidRPr="00DD3F2E">
        <w:rPr>
          <w:rFonts w:ascii="Times New Roman" w:hAnsi="Times New Roman" w:cs="Times New Roman"/>
          <w:bCs/>
        </w:rPr>
        <w:t>Hình 4.29</w:t>
      </w:r>
    </w:p>
    <w:p w14:paraId="71AAB886" w14:textId="3D75E504" w:rsidR="005D7BBE" w:rsidRDefault="005D7BBE" w:rsidP="00E54BBE">
      <w:pPr>
        <w:pStyle w:val="Footer"/>
        <w:tabs>
          <w:tab w:val="right" w:leader="dot" w:pos="8600"/>
        </w:tabs>
        <w:spacing w:before="40" w:after="40" w:line="360" w:lineRule="auto"/>
        <w:ind w:left="851" w:hanging="851"/>
        <w:jc w:val="center"/>
        <w:rPr>
          <w:rFonts w:ascii="Times New Roman" w:hAnsi="Times New Roman" w:cs="Times New Roman"/>
          <w:bCs/>
        </w:rPr>
      </w:pPr>
    </w:p>
    <w:p w14:paraId="6EDF9980" w14:textId="1310B58B" w:rsidR="005D7BBE" w:rsidRDefault="005D7BBE" w:rsidP="00E54BBE">
      <w:pPr>
        <w:pStyle w:val="Footer"/>
        <w:tabs>
          <w:tab w:val="right" w:leader="dot" w:pos="8600"/>
        </w:tabs>
        <w:spacing w:before="40" w:after="40" w:line="360" w:lineRule="auto"/>
        <w:ind w:left="851" w:hanging="851"/>
        <w:jc w:val="center"/>
        <w:rPr>
          <w:rFonts w:ascii="Times New Roman" w:hAnsi="Times New Roman" w:cs="Times New Roman"/>
          <w:bCs/>
        </w:rPr>
      </w:pPr>
    </w:p>
    <w:p w14:paraId="03115AA9" w14:textId="4BCFAB9C" w:rsidR="005D7BBE" w:rsidRDefault="005D7BBE" w:rsidP="00E54BBE">
      <w:pPr>
        <w:pStyle w:val="Footer"/>
        <w:tabs>
          <w:tab w:val="right" w:leader="dot" w:pos="8600"/>
        </w:tabs>
        <w:spacing w:before="40" w:after="40" w:line="360" w:lineRule="auto"/>
        <w:ind w:left="851" w:hanging="851"/>
        <w:jc w:val="center"/>
        <w:rPr>
          <w:rFonts w:ascii="Times New Roman" w:hAnsi="Times New Roman" w:cs="Times New Roman"/>
          <w:bCs/>
        </w:rPr>
      </w:pPr>
    </w:p>
    <w:p w14:paraId="78F74B93" w14:textId="77777777" w:rsidR="005D7BBE" w:rsidRDefault="005D7BBE" w:rsidP="00E54BBE">
      <w:pPr>
        <w:pStyle w:val="Footer"/>
        <w:tabs>
          <w:tab w:val="right" w:leader="dot" w:pos="8600"/>
        </w:tabs>
        <w:spacing w:before="40" w:after="40" w:line="360" w:lineRule="auto"/>
        <w:ind w:left="851" w:hanging="851"/>
        <w:jc w:val="center"/>
        <w:rPr>
          <w:rFonts w:ascii="Times New Roman" w:hAnsi="Times New Roman" w:cs="Times New Roman"/>
          <w:bCs/>
        </w:rPr>
      </w:pPr>
    </w:p>
    <w:p w14:paraId="1F38ABB3" w14:textId="7602012A" w:rsidR="005D7BBE" w:rsidRPr="005D7BBE" w:rsidRDefault="005D7BBE" w:rsidP="005D7BBE">
      <w:pPr>
        <w:pStyle w:val="Footer"/>
        <w:tabs>
          <w:tab w:val="right" w:leader="dot" w:pos="8600"/>
        </w:tabs>
        <w:spacing w:before="40" w:after="40" w:line="360" w:lineRule="auto"/>
        <w:ind w:left="851"/>
        <w:rPr>
          <w:rFonts w:ascii="Times New Roman" w:hAnsi="Times New Roman" w:cs="Times New Roman"/>
          <w:bCs/>
          <w:sz w:val="30"/>
          <w:szCs w:val="30"/>
        </w:rPr>
      </w:pPr>
      <w:r w:rsidRPr="00DD3F2E">
        <w:rPr>
          <w:rFonts w:ascii="Times New Roman" w:hAnsi="Times New Roman" w:cs="Times New Roman"/>
          <w:bCs/>
          <w:sz w:val="30"/>
          <w:szCs w:val="30"/>
        </w:rPr>
        <w:lastRenderedPageBreak/>
        <w:t>4.1.</w:t>
      </w:r>
      <w:r>
        <w:rPr>
          <w:rFonts w:ascii="Times New Roman" w:hAnsi="Times New Roman" w:cs="Times New Roman"/>
          <w:bCs/>
          <w:sz w:val="30"/>
          <w:szCs w:val="30"/>
        </w:rPr>
        <w:t>30</w:t>
      </w:r>
      <w:r w:rsidRPr="00DD3F2E">
        <w:rPr>
          <w:rFonts w:ascii="Times New Roman" w:hAnsi="Times New Roman" w:cs="Times New Roman"/>
          <w:bCs/>
          <w:sz w:val="30"/>
          <w:szCs w:val="30"/>
        </w:rPr>
        <w:t xml:space="preserve"> Giao diện </w:t>
      </w:r>
      <w:r>
        <w:rPr>
          <w:rFonts w:ascii="Times New Roman" w:hAnsi="Times New Roman" w:cs="Times New Roman"/>
          <w:bCs/>
          <w:sz w:val="30"/>
          <w:szCs w:val="30"/>
        </w:rPr>
        <w:t>khôi phục lại mật khẩu</w:t>
      </w:r>
    </w:p>
    <w:p w14:paraId="47929B36" w14:textId="1D87E2AF" w:rsidR="005D7BBE" w:rsidRPr="00DD3F2E" w:rsidRDefault="005D7BBE" w:rsidP="00E54BBE">
      <w:pPr>
        <w:pStyle w:val="Footer"/>
        <w:tabs>
          <w:tab w:val="right" w:leader="dot" w:pos="8600"/>
        </w:tabs>
        <w:spacing w:before="40" w:after="40" w:line="360" w:lineRule="auto"/>
        <w:ind w:left="851" w:hanging="851"/>
        <w:jc w:val="center"/>
        <w:rPr>
          <w:rFonts w:ascii="Times New Roman" w:hAnsi="Times New Roman" w:cs="Times New Roman"/>
          <w:bCs/>
        </w:rPr>
      </w:pPr>
      <w:r w:rsidRPr="005D7BBE">
        <w:rPr>
          <w:rFonts w:ascii="Times New Roman" w:hAnsi="Times New Roman" w:cs="Times New Roman"/>
          <w:bCs/>
        </w:rPr>
        <w:drawing>
          <wp:inline distT="0" distB="0" distL="0" distR="0" wp14:anchorId="011007A7" wp14:editId="6180486F">
            <wp:extent cx="5846445" cy="4455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46445" cy="4455160"/>
                    </a:xfrm>
                    <a:prstGeom prst="rect">
                      <a:avLst/>
                    </a:prstGeom>
                  </pic:spPr>
                </pic:pic>
              </a:graphicData>
            </a:graphic>
          </wp:inline>
        </w:drawing>
      </w:r>
    </w:p>
    <w:p w14:paraId="331FDE0F" w14:textId="77777777" w:rsidR="00E0362C" w:rsidRPr="00DD3F2E" w:rsidRDefault="00E0362C" w:rsidP="00E0362C">
      <w:pPr>
        <w:pStyle w:val="Footer"/>
        <w:tabs>
          <w:tab w:val="right" w:leader="dot" w:pos="8600"/>
        </w:tabs>
        <w:spacing w:before="40" w:after="40" w:line="360" w:lineRule="auto"/>
        <w:ind w:left="851"/>
        <w:rPr>
          <w:rFonts w:ascii="Times New Roman" w:hAnsi="Times New Roman" w:cs="Times New Roman"/>
          <w:bCs/>
          <w:sz w:val="30"/>
          <w:szCs w:val="30"/>
        </w:rPr>
      </w:pPr>
    </w:p>
    <w:p w14:paraId="51A025DC" w14:textId="7393EC32" w:rsidR="00E0362C" w:rsidRPr="00DD3F2E" w:rsidRDefault="00E0362C" w:rsidP="00415F8F">
      <w:pPr>
        <w:pStyle w:val="Footer"/>
        <w:numPr>
          <w:ilvl w:val="0"/>
          <w:numId w:val="4"/>
        </w:numPr>
        <w:tabs>
          <w:tab w:val="right" w:leader="dot" w:pos="8600"/>
        </w:tabs>
        <w:spacing w:before="40" w:after="40" w:line="360" w:lineRule="auto"/>
        <w:rPr>
          <w:rFonts w:ascii="Times New Roman" w:hAnsi="Times New Roman" w:cs="Times New Roman"/>
          <w:b/>
          <w:sz w:val="30"/>
          <w:szCs w:val="30"/>
        </w:rPr>
      </w:pPr>
      <w:r w:rsidRPr="00DD3F2E">
        <w:rPr>
          <w:rFonts w:ascii="Times New Roman" w:hAnsi="Times New Roman" w:cs="Times New Roman"/>
          <w:b/>
          <w:sz w:val="30"/>
          <w:szCs w:val="30"/>
        </w:rPr>
        <w:t>Kết luận và bước phát triển</w:t>
      </w:r>
    </w:p>
    <w:p w14:paraId="75241995" w14:textId="6232DA6B" w:rsidR="00415F8F" w:rsidRPr="00DD3F2E" w:rsidRDefault="00415F8F" w:rsidP="00415F8F">
      <w:pPr>
        <w:pStyle w:val="Footer"/>
        <w:numPr>
          <w:ilvl w:val="0"/>
          <w:numId w:val="41"/>
        </w:numPr>
        <w:tabs>
          <w:tab w:val="right" w:leader="dot" w:pos="8600"/>
        </w:tabs>
        <w:spacing w:before="40" w:after="40" w:line="360" w:lineRule="auto"/>
        <w:rPr>
          <w:rFonts w:ascii="Times New Roman" w:hAnsi="Times New Roman" w:cs="Times New Roman"/>
          <w:bCs/>
          <w:sz w:val="26"/>
          <w:szCs w:val="26"/>
        </w:rPr>
      </w:pPr>
      <w:r w:rsidRPr="00DD3F2E">
        <w:rPr>
          <w:rFonts w:ascii="Times New Roman" w:hAnsi="Times New Roman" w:cs="Times New Roman"/>
          <w:bCs/>
          <w:sz w:val="26"/>
          <w:szCs w:val="26"/>
        </w:rPr>
        <w:t>Kết luận</w:t>
      </w:r>
    </w:p>
    <w:p w14:paraId="30A6E254" w14:textId="607A2578" w:rsidR="00AA5C38" w:rsidRPr="00DD3F2E" w:rsidRDefault="00415F8F" w:rsidP="00AA5C38">
      <w:pPr>
        <w:pStyle w:val="Footer"/>
        <w:numPr>
          <w:ilvl w:val="1"/>
          <w:numId w:val="41"/>
        </w:numPr>
        <w:tabs>
          <w:tab w:val="right" w:leader="dot" w:pos="8600"/>
        </w:tabs>
        <w:spacing w:before="40" w:after="40" w:line="360" w:lineRule="auto"/>
        <w:rPr>
          <w:rFonts w:ascii="Times New Roman" w:hAnsi="Times New Roman" w:cs="Times New Roman"/>
          <w:bCs/>
          <w:sz w:val="26"/>
          <w:szCs w:val="26"/>
        </w:rPr>
      </w:pPr>
      <w:r w:rsidRPr="00DD3F2E">
        <w:rPr>
          <w:rFonts w:ascii="Times New Roman" w:hAnsi="Times New Roman" w:cs="Times New Roman"/>
          <w:bCs/>
          <w:sz w:val="26"/>
          <w:szCs w:val="26"/>
        </w:rPr>
        <w:t>Ưu điểm</w:t>
      </w:r>
    </w:p>
    <w:p w14:paraId="2C8F6B85" w14:textId="02B3CCF5" w:rsidR="00415F8F" w:rsidRPr="00DD3F2E" w:rsidRDefault="00F818FE" w:rsidP="00415F8F">
      <w:pPr>
        <w:pStyle w:val="Footer"/>
        <w:numPr>
          <w:ilvl w:val="0"/>
          <w:numId w:val="21"/>
        </w:numPr>
        <w:tabs>
          <w:tab w:val="right" w:leader="dot" w:pos="8600"/>
        </w:tabs>
        <w:spacing w:before="40" w:after="40" w:line="360" w:lineRule="auto"/>
        <w:ind w:left="1843" w:hanging="283"/>
        <w:rPr>
          <w:rFonts w:ascii="Times New Roman" w:hAnsi="Times New Roman" w:cs="Times New Roman"/>
          <w:bCs/>
          <w:sz w:val="26"/>
          <w:szCs w:val="26"/>
        </w:rPr>
      </w:pPr>
      <w:r w:rsidRPr="00DD3F2E">
        <w:rPr>
          <w:rFonts w:ascii="Times New Roman" w:hAnsi="Times New Roman" w:cs="Times New Roman"/>
          <w:bCs/>
          <w:sz w:val="26"/>
          <w:szCs w:val="26"/>
        </w:rPr>
        <w:t>Ứng dụng</w:t>
      </w:r>
      <w:r w:rsidR="00415F8F" w:rsidRPr="00DD3F2E">
        <w:rPr>
          <w:rFonts w:ascii="Times New Roman" w:hAnsi="Times New Roman" w:cs="Times New Roman"/>
          <w:bCs/>
          <w:sz w:val="26"/>
          <w:szCs w:val="26"/>
        </w:rPr>
        <w:t xml:space="preserve"> có giao diện rõ ràng, thân thiện. Giúp cho người dùng dễ dàng tiếp cận và sử dụng</w:t>
      </w:r>
    </w:p>
    <w:p w14:paraId="15880691" w14:textId="400765EC" w:rsidR="00AA5C38" w:rsidRPr="00DD3F2E" w:rsidRDefault="00AA5C38" w:rsidP="00415F8F">
      <w:pPr>
        <w:pStyle w:val="Footer"/>
        <w:numPr>
          <w:ilvl w:val="0"/>
          <w:numId w:val="21"/>
        </w:numPr>
        <w:tabs>
          <w:tab w:val="right" w:leader="dot" w:pos="8600"/>
        </w:tabs>
        <w:spacing w:before="40" w:after="40" w:line="360" w:lineRule="auto"/>
        <w:ind w:left="1843" w:hanging="283"/>
        <w:rPr>
          <w:rFonts w:ascii="Times New Roman" w:hAnsi="Times New Roman" w:cs="Times New Roman"/>
          <w:bCs/>
          <w:sz w:val="26"/>
          <w:szCs w:val="26"/>
        </w:rPr>
      </w:pPr>
      <w:r w:rsidRPr="00DD3F2E">
        <w:rPr>
          <w:rFonts w:ascii="Times New Roman" w:hAnsi="Times New Roman" w:cs="Times New Roman"/>
          <w:bCs/>
          <w:sz w:val="26"/>
          <w:szCs w:val="26"/>
        </w:rPr>
        <w:t>Các chức năng cơ bản của chương trình được hoàn thành</w:t>
      </w:r>
    </w:p>
    <w:p w14:paraId="3AAF5DCE" w14:textId="76DDECD7" w:rsidR="00415F8F" w:rsidRPr="00DD3F2E" w:rsidRDefault="00415F8F" w:rsidP="00415F8F">
      <w:pPr>
        <w:pStyle w:val="Footer"/>
        <w:numPr>
          <w:ilvl w:val="0"/>
          <w:numId w:val="21"/>
        </w:numPr>
        <w:tabs>
          <w:tab w:val="right" w:leader="dot" w:pos="8600"/>
        </w:tabs>
        <w:spacing w:before="40" w:after="40" w:line="360" w:lineRule="auto"/>
        <w:ind w:left="1843" w:hanging="283"/>
        <w:rPr>
          <w:rFonts w:ascii="Times New Roman" w:hAnsi="Times New Roman" w:cs="Times New Roman"/>
          <w:bCs/>
          <w:sz w:val="26"/>
          <w:szCs w:val="26"/>
        </w:rPr>
      </w:pPr>
      <w:r w:rsidRPr="00DD3F2E">
        <w:rPr>
          <w:rFonts w:ascii="Times New Roman" w:hAnsi="Times New Roman" w:cs="Times New Roman"/>
          <w:bCs/>
          <w:sz w:val="26"/>
          <w:szCs w:val="26"/>
        </w:rPr>
        <w:t>Có nhiều chắc năng phù hợp để giải quyết các vấn đề quản lí kho hiện nay</w:t>
      </w:r>
      <w:r w:rsidR="0095124D" w:rsidRPr="00DD3F2E">
        <w:rPr>
          <w:rFonts w:ascii="Times New Roman" w:hAnsi="Times New Roman" w:cs="Times New Roman"/>
          <w:bCs/>
          <w:sz w:val="26"/>
          <w:szCs w:val="26"/>
        </w:rPr>
        <w:t xml:space="preserve"> (thêm, sửa, xóa)</w:t>
      </w:r>
    </w:p>
    <w:p w14:paraId="3AD3F9B4" w14:textId="2A2033FC" w:rsidR="00AA5C38" w:rsidRPr="00DD3F2E" w:rsidRDefault="00AA5C38" w:rsidP="00415F8F">
      <w:pPr>
        <w:pStyle w:val="Footer"/>
        <w:numPr>
          <w:ilvl w:val="0"/>
          <w:numId w:val="21"/>
        </w:numPr>
        <w:tabs>
          <w:tab w:val="right" w:leader="dot" w:pos="8600"/>
        </w:tabs>
        <w:spacing w:before="40" w:after="40" w:line="360" w:lineRule="auto"/>
        <w:ind w:left="1843" w:hanging="283"/>
        <w:rPr>
          <w:rFonts w:ascii="Times New Roman" w:hAnsi="Times New Roman" w:cs="Times New Roman"/>
          <w:bCs/>
          <w:sz w:val="26"/>
          <w:szCs w:val="26"/>
        </w:rPr>
      </w:pPr>
      <w:r w:rsidRPr="00DD3F2E">
        <w:rPr>
          <w:rFonts w:ascii="Times New Roman" w:hAnsi="Times New Roman" w:cs="Times New Roman"/>
          <w:bCs/>
          <w:sz w:val="26"/>
          <w:szCs w:val="26"/>
        </w:rPr>
        <w:t>Hiểu và làm việc được với môi trường phát triển, ngôn ngữ Java, Java Swing và cơ sở dữ liệu MySQL</w:t>
      </w:r>
    </w:p>
    <w:p w14:paraId="30771C25" w14:textId="6371A848" w:rsidR="00AA5C38" w:rsidRPr="00DD3F2E" w:rsidRDefault="00AA5C38" w:rsidP="00415F8F">
      <w:pPr>
        <w:pStyle w:val="Footer"/>
        <w:numPr>
          <w:ilvl w:val="0"/>
          <w:numId w:val="21"/>
        </w:numPr>
        <w:tabs>
          <w:tab w:val="right" w:leader="dot" w:pos="8600"/>
        </w:tabs>
        <w:spacing w:before="40" w:after="40" w:line="360" w:lineRule="auto"/>
        <w:ind w:left="1843" w:hanging="283"/>
        <w:rPr>
          <w:rFonts w:ascii="Times New Roman" w:hAnsi="Times New Roman" w:cs="Times New Roman"/>
          <w:bCs/>
          <w:sz w:val="26"/>
          <w:szCs w:val="26"/>
        </w:rPr>
      </w:pPr>
      <w:r w:rsidRPr="00DD3F2E">
        <w:rPr>
          <w:rFonts w:ascii="Times New Roman" w:hAnsi="Times New Roman" w:cs="Times New Roman"/>
          <w:bCs/>
          <w:sz w:val="26"/>
          <w:szCs w:val="26"/>
        </w:rPr>
        <w:t>Xây dụng được chương trình cụ thể</w:t>
      </w:r>
    </w:p>
    <w:p w14:paraId="1A51B8BC" w14:textId="45721F68" w:rsidR="00AA5C38" w:rsidRDefault="00AA5C38" w:rsidP="00AA5C38">
      <w:pPr>
        <w:pStyle w:val="Footer"/>
        <w:tabs>
          <w:tab w:val="right" w:leader="dot" w:pos="8600"/>
        </w:tabs>
        <w:spacing w:before="40" w:after="40" w:line="360" w:lineRule="auto"/>
        <w:ind w:left="1843"/>
        <w:rPr>
          <w:rFonts w:ascii="Times New Roman" w:hAnsi="Times New Roman" w:cs="Times New Roman"/>
          <w:b/>
          <w:sz w:val="26"/>
          <w:szCs w:val="26"/>
        </w:rPr>
      </w:pPr>
    </w:p>
    <w:p w14:paraId="462BA00A" w14:textId="77777777" w:rsidR="002B1D99" w:rsidRPr="00DD3F2E" w:rsidRDefault="002B1D99" w:rsidP="00AA5C38">
      <w:pPr>
        <w:pStyle w:val="Footer"/>
        <w:tabs>
          <w:tab w:val="right" w:leader="dot" w:pos="8600"/>
        </w:tabs>
        <w:spacing w:before="40" w:after="40" w:line="360" w:lineRule="auto"/>
        <w:ind w:left="1843"/>
        <w:rPr>
          <w:rFonts w:ascii="Times New Roman" w:hAnsi="Times New Roman" w:cs="Times New Roman"/>
          <w:b/>
          <w:sz w:val="26"/>
          <w:szCs w:val="26"/>
        </w:rPr>
      </w:pPr>
    </w:p>
    <w:p w14:paraId="69413354" w14:textId="6700B685" w:rsidR="00415F8F" w:rsidRPr="00DD3F2E" w:rsidRDefault="00415F8F" w:rsidP="00415F8F">
      <w:pPr>
        <w:pStyle w:val="Footer"/>
        <w:numPr>
          <w:ilvl w:val="1"/>
          <w:numId w:val="41"/>
        </w:numPr>
        <w:tabs>
          <w:tab w:val="right" w:leader="dot" w:pos="8600"/>
        </w:tabs>
        <w:spacing w:before="40" w:after="40" w:line="360" w:lineRule="auto"/>
        <w:rPr>
          <w:rFonts w:ascii="Times New Roman" w:hAnsi="Times New Roman" w:cs="Times New Roman"/>
          <w:bCs/>
          <w:sz w:val="26"/>
          <w:szCs w:val="26"/>
        </w:rPr>
      </w:pPr>
      <w:r w:rsidRPr="00DD3F2E">
        <w:rPr>
          <w:rFonts w:ascii="Times New Roman" w:hAnsi="Times New Roman" w:cs="Times New Roman"/>
          <w:bCs/>
          <w:sz w:val="26"/>
          <w:szCs w:val="26"/>
        </w:rPr>
        <w:lastRenderedPageBreak/>
        <w:t>Nhược điểm</w:t>
      </w:r>
    </w:p>
    <w:p w14:paraId="2166F5BE" w14:textId="0821C44D" w:rsidR="00DD3F2E" w:rsidRPr="002B1D99" w:rsidRDefault="00DD3F2E" w:rsidP="00DD3F2E">
      <w:pPr>
        <w:pStyle w:val="Footer"/>
        <w:numPr>
          <w:ilvl w:val="0"/>
          <w:numId w:val="21"/>
        </w:numPr>
        <w:tabs>
          <w:tab w:val="right" w:leader="dot" w:pos="8600"/>
        </w:tabs>
        <w:spacing w:before="40" w:after="40" w:line="360" w:lineRule="auto"/>
        <w:ind w:left="1843" w:hanging="283"/>
        <w:rPr>
          <w:rFonts w:ascii="Times New Roman" w:hAnsi="Times New Roman" w:cs="Times New Roman"/>
          <w:bCs/>
          <w:sz w:val="26"/>
          <w:szCs w:val="26"/>
        </w:rPr>
      </w:pPr>
      <w:r w:rsidRPr="002B1D99">
        <w:rPr>
          <w:rFonts w:ascii="Times New Roman" w:hAnsi="Times New Roman" w:cs="Times New Roman"/>
          <w:color w:val="081C36"/>
          <w:spacing w:val="3"/>
          <w:sz w:val="26"/>
          <w:szCs w:val="26"/>
          <w:shd w:val="clear" w:color="auto" w:fill="FFFFFF"/>
        </w:rPr>
        <w:t>Phần mềm chỉ hỗ trợ tốt ở máy có độ phân giải 1200 x 1920 trở lên</w:t>
      </w:r>
    </w:p>
    <w:p w14:paraId="2E17B863" w14:textId="12A76F82" w:rsidR="00415F8F" w:rsidRDefault="00415F8F" w:rsidP="00415F8F">
      <w:pPr>
        <w:pStyle w:val="Footer"/>
        <w:numPr>
          <w:ilvl w:val="0"/>
          <w:numId w:val="41"/>
        </w:numPr>
        <w:tabs>
          <w:tab w:val="right" w:leader="dot" w:pos="8600"/>
        </w:tabs>
        <w:spacing w:before="40" w:after="40" w:line="360" w:lineRule="auto"/>
        <w:rPr>
          <w:rFonts w:ascii="Times New Roman" w:hAnsi="Times New Roman" w:cs="Times New Roman"/>
          <w:bCs/>
          <w:sz w:val="26"/>
          <w:szCs w:val="26"/>
        </w:rPr>
      </w:pPr>
      <w:r w:rsidRPr="00DD3F2E">
        <w:rPr>
          <w:rFonts w:ascii="Times New Roman" w:hAnsi="Times New Roman" w:cs="Times New Roman"/>
          <w:bCs/>
          <w:sz w:val="26"/>
          <w:szCs w:val="26"/>
        </w:rPr>
        <w:t>Bước phát triển</w:t>
      </w:r>
    </w:p>
    <w:p w14:paraId="3C6D99D4" w14:textId="36B51A5B" w:rsidR="002B1D99" w:rsidRDefault="002B1D99" w:rsidP="002B1D99">
      <w:pPr>
        <w:pStyle w:val="Footer"/>
        <w:numPr>
          <w:ilvl w:val="0"/>
          <w:numId w:val="21"/>
        </w:numPr>
        <w:tabs>
          <w:tab w:val="clear" w:pos="4153"/>
          <w:tab w:val="center" w:pos="1843"/>
          <w:tab w:val="right" w:leader="dot" w:pos="8600"/>
        </w:tabs>
        <w:spacing w:before="40" w:after="40" w:line="360" w:lineRule="auto"/>
        <w:ind w:firstLine="120"/>
        <w:rPr>
          <w:rFonts w:ascii="Times New Roman" w:hAnsi="Times New Roman" w:cs="Times New Roman"/>
          <w:bCs/>
          <w:sz w:val="26"/>
          <w:szCs w:val="26"/>
        </w:rPr>
      </w:pPr>
      <w:r>
        <w:rPr>
          <w:rFonts w:ascii="Times New Roman" w:hAnsi="Times New Roman" w:cs="Times New Roman"/>
          <w:bCs/>
          <w:sz w:val="26"/>
          <w:szCs w:val="26"/>
        </w:rPr>
        <w:t>Tối ưu tốc độ xử lý</w:t>
      </w:r>
    </w:p>
    <w:p w14:paraId="5CC0D306" w14:textId="0A90873C" w:rsidR="002B1D99" w:rsidRDefault="002B1D99" w:rsidP="002B1D99">
      <w:pPr>
        <w:pStyle w:val="Footer"/>
        <w:numPr>
          <w:ilvl w:val="0"/>
          <w:numId w:val="21"/>
        </w:numPr>
        <w:tabs>
          <w:tab w:val="clear" w:pos="4153"/>
          <w:tab w:val="center" w:pos="1843"/>
          <w:tab w:val="right" w:leader="dot" w:pos="8600"/>
        </w:tabs>
        <w:spacing w:before="40" w:after="40" w:line="360" w:lineRule="auto"/>
        <w:ind w:firstLine="120"/>
        <w:rPr>
          <w:rFonts w:ascii="Times New Roman" w:hAnsi="Times New Roman" w:cs="Times New Roman"/>
          <w:bCs/>
          <w:sz w:val="26"/>
          <w:szCs w:val="26"/>
        </w:rPr>
      </w:pPr>
      <w:r>
        <w:rPr>
          <w:rFonts w:ascii="Times New Roman" w:hAnsi="Times New Roman" w:cs="Times New Roman"/>
          <w:bCs/>
          <w:sz w:val="26"/>
          <w:szCs w:val="26"/>
        </w:rPr>
        <w:t>Nâng cao tính ổn định của phần mềm</w:t>
      </w:r>
    </w:p>
    <w:p w14:paraId="65A0B753" w14:textId="400BE65D" w:rsidR="002B1D99" w:rsidRPr="00DD3F2E" w:rsidRDefault="002B1D99" w:rsidP="002B1D99">
      <w:pPr>
        <w:pStyle w:val="Footer"/>
        <w:numPr>
          <w:ilvl w:val="0"/>
          <w:numId w:val="21"/>
        </w:numPr>
        <w:tabs>
          <w:tab w:val="clear" w:pos="4153"/>
          <w:tab w:val="center" w:pos="1843"/>
          <w:tab w:val="right" w:leader="dot" w:pos="8600"/>
        </w:tabs>
        <w:spacing w:before="40" w:after="40" w:line="360" w:lineRule="auto"/>
        <w:ind w:firstLine="120"/>
        <w:rPr>
          <w:rFonts w:ascii="Times New Roman" w:hAnsi="Times New Roman" w:cs="Times New Roman"/>
          <w:bCs/>
          <w:sz w:val="26"/>
          <w:szCs w:val="26"/>
        </w:rPr>
      </w:pPr>
      <w:r>
        <w:rPr>
          <w:rFonts w:ascii="Times New Roman" w:hAnsi="Times New Roman" w:cs="Times New Roman"/>
          <w:bCs/>
          <w:sz w:val="26"/>
          <w:szCs w:val="26"/>
        </w:rPr>
        <w:t>Cải thiện giao diện để phù hợp với người dùng</w:t>
      </w:r>
    </w:p>
    <w:p w14:paraId="0D50CC86" w14:textId="705DF98B" w:rsidR="009E0F8A" w:rsidRPr="00DD3F2E" w:rsidRDefault="009E0F8A" w:rsidP="002C579D">
      <w:pPr>
        <w:pStyle w:val="Footer"/>
        <w:tabs>
          <w:tab w:val="right" w:leader="dot" w:pos="8600"/>
        </w:tabs>
        <w:spacing w:before="40" w:after="40" w:line="360" w:lineRule="auto"/>
        <w:ind w:left="709" w:hanging="283"/>
        <w:rPr>
          <w:rFonts w:ascii="Times New Roman" w:hAnsi="Times New Roman" w:cs="Times New Roman"/>
          <w:b/>
        </w:rPr>
      </w:pPr>
    </w:p>
    <w:p w14:paraId="603B2C2D" w14:textId="591A9CBA" w:rsidR="00171DE5" w:rsidRPr="00DD3F2E" w:rsidRDefault="00171DE5" w:rsidP="002C579D">
      <w:pPr>
        <w:pStyle w:val="Footer"/>
        <w:tabs>
          <w:tab w:val="right" w:leader="dot" w:pos="8600"/>
        </w:tabs>
        <w:spacing w:before="40" w:after="40" w:line="360" w:lineRule="auto"/>
        <w:ind w:left="709" w:hanging="283"/>
        <w:rPr>
          <w:rFonts w:ascii="Times New Roman" w:hAnsi="Times New Roman" w:cs="Times New Roman"/>
          <w:b/>
        </w:rPr>
      </w:pPr>
    </w:p>
    <w:p w14:paraId="6CFB785D" w14:textId="06457E1A" w:rsidR="00171DE5" w:rsidRPr="00DD3F2E" w:rsidRDefault="00171DE5" w:rsidP="002C579D">
      <w:pPr>
        <w:pStyle w:val="Footer"/>
        <w:tabs>
          <w:tab w:val="right" w:leader="dot" w:pos="8600"/>
        </w:tabs>
        <w:spacing w:before="40" w:after="40" w:line="360" w:lineRule="auto"/>
        <w:ind w:left="709" w:hanging="283"/>
        <w:rPr>
          <w:rFonts w:ascii="Times New Roman" w:hAnsi="Times New Roman" w:cs="Times New Roman"/>
          <w:b/>
        </w:rPr>
      </w:pPr>
    </w:p>
    <w:p w14:paraId="330357BB" w14:textId="224961D3" w:rsidR="00171DE5" w:rsidRPr="00DD3F2E" w:rsidRDefault="00171DE5" w:rsidP="002C579D">
      <w:pPr>
        <w:pStyle w:val="Footer"/>
        <w:tabs>
          <w:tab w:val="right" w:leader="dot" w:pos="8600"/>
        </w:tabs>
        <w:spacing w:before="40" w:after="40" w:line="360" w:lineRule="auto"/>
        <w:ind w:left="709" w:hanging="283"/>
        <w:rPr>
          <w:rFonts w:ascii="Times New Roman" w:hAnsi="Times New Roman" w:cs="Times New Roman"/>
          <w:b/>
        </w:rPr>
      </w:pPr>
    </w:p>
    <w:p w14:paraId="743A9AAA" w14:textId="074C62BF" w:rsidR="00171DE5" w:rsidRPr="00DD3F2E" w:rsidRDefault="00171DE5" w:rsidP="002C579D">
      <w:pPr>
        <w:pStyle w:val="Footer"/>
        <w:tabs>
          <w:tab w:val="right" w:leader="dot" w:pos="8600"/>
        </w:tabs>
        <w:spacing w:before="40" w:after="40" w:line="360" w:lineRule="auto"/>
        <w:ind w:left="709" w:hanging="283"/>
        <w:rPr>
          <w:rFonts w:ascii="Times New Roman" w:hAnsi="Times New Roman" w:cs="Times New Roman"/>
          <w:b/>
        </w:rPr>
      </w:pPr>
    </w:p>
    <w:p w14:paraId="1874FDF3" w14:textId="5B3F0E78" w:rsidR="00171DE5" w:rsidRPr="00DD3F2E" w:rsidRDefault="00171DE5" w:rsidP="002C579D">
      <w:pPr>
        <w:pStyle w:val="Footer"/>
        <w:tabs>
          <w:tab w:val="right" w:leader="dot" w:pos="8600"/>
        </w:tabs>
        <w:spacing w:before="40" w:after="40" w:line="360" w:lineRule="auto"/>
        <w:ind w:left="709" w:hanging="283"/>
        <w:rPr>
          <w:rFonts w:ascii="Times New Roman" w:hAnsi="Times New Roman" w:cs="Times New Roman"/>
          <w:b/>
        </w:rPr>
      </w:pPr>
    </w:p>
    <w:p w14:paraId="1D1AFE78" w14:textId="2FA0F226" w:rsidR="00171DE5" w:rsidRPr="00DD3F2E" w:rsidRDefault="00171DE5" w:rsidP="002C579D">
      <w:pPr>
        <w:pStyle w:val="Footer"/>
        <w:tabs>
          <w:tab w:val="right" w:leader="dot" w:pos="8600"/>
        </w:tabs>
        <w:spacing w:before="40" w:after="40" w:line="360" w:lineRule="auto"/>
        <w:ind w:left="709" w:hanging="283"/>
        <w:rPr>
          <w:rFonts w:ascii="Times New Roman" w:hAnsi="Times New Roman" w:cs="Times New Roman"/>
          <w:b/>
        </w:rPr>
      </w:pPr>
    </w:p>
    <w:p w14:paraId="4C766A41" w14:textId="75D72045" w:rsidR="00171DE5" w:rsidRPr="00DD3F2E" w:rsidRDefault="00171DE5" w:rsidP="002C579D">
      <w:pPr>
        <w:pStyle w:val="Footer"/>
        <w:tabs>
          <w:tab w:val="right" w:leader="dot" w:pos="8600"/>
        </w:tabs>
        <w:spacing w:before="40" w:after="40" w:line="360" w:lineRule="auto"/>
        <w:ind w:left="709" w:hanging="283"/>
        <w:rPr>
          <w:rFonts w:ascii="Times New Roman" w:hAnsi="Times New Roman" w:cs="Times New Roman"/>
          <w:b/>
        </w:rPr>
      </w:pPr>
    </w:p>
    <w:p w14:paraId="58FDDD0B" w14:textId="1E15D114" w:rsidR="00171DE5" w:rsidRPr="00DD3F2E" w:rsidRDefault="00171DE5" w:rsidP="002C579D">
      <w:pPr>
        <w:pStyle w:val="Footer"/>
        <w:tabs>
          <w:tab w:val="right" w:leader="dot" w:pos="8600"/>
        </w:tabs>
        <w:spacing w:before="40" w:after="40" w:line="360" w:lineRule="auto"/>
        <w:ind w:left="709" w:hanging="283"/>
        <w:rPr>
          <w:rFonts w:ascii="Times New Roman" w:hAnsi="Times New Roman" w:cs="Times New Roman"/>
          <w:b/>
        </w:rPr>
      </w:pPr>
    </w:p>
    <w:p w14:paraId="4602BD30" w14:textId="7220BADE" w:rsidR="00171DE5" w:rsidRPr="00DD3F2E" w:rsidRDefault="00171DE5" w:rsidP="002C579D">
      <w:pPr>
        <w:pStyle w:val="Footer"/>
        <w:tabs>
          <w:tab w:val="right" w:leader="dot" w:pos="8600"/>
        </w:tabs>
        <w:spacing w:before="40" w:after="40" w:line="360" w:lineRule="auto"/>
        <w:ind w:left="709" w:hanging="283"/>
        <w:rPr>
          <w:rFonts w:ascii="Times New Roman" w:hAnsi="Times New Roman" w:cs="Times New Roman"/>
          <w:b/>
        </w:rPr>
      </w:pPr>
    </w:p>
    <w:p w14:paraId="6CADCE15" w14:textId="62C7EA25" w:rsidR="00171DE5" w:rsidRPr="00DD3F2E" w:rsidRDefault="00171DE5" w:rsidP="002C579D">
      <w:pPr>
        <w:pStyle w:val="Footer"/>
        <w:tabs>
          <w:tab w:val="right" w:leader="dot" w:pos="8600"/>
        </w:tabs>
        <w:spacing w:before="40" w:after="40" w:line="360" w:lineRule="auto"/>
        <w:ind w:left="709" w:hanging="283"/>
        <w:rPr>
          <w:rFonts w:ascii="Times New Roman" w:hAnsi="Times New Roman" w:cs="Times New Roman"/>
          <w:b/>
        </w:rPr>
      </w:pPr>
    </w:p>
    <w:p w14:paraId="2A6E8AA6" w14:textId="6DC9C9C9" w:rsidR="00171DE5" w:rsidRPr="00DD3F2E" w:rsidRDefault="00171DE5" w:rsidP="002C579D">
      <w:pPr>
        <w:pStyle w:val="Footer"/>
        <w:tabs>
          <w:tab w:val="right" w:leader="dot" w:pos="8600"/>
        </w:tabs>
        <w:spacing w:before="40" w:after="40" w:line="360" w:lineRule="auto"/>
        <w:ind w:left="709" w:hanging="283"/>
        <w:rPr>
          <w:rFonts w:ascii="Times New Roman" w:hAnsi="Times New Roman" w:cs="Times New Roman"/>
          <w:b/>
        </w:rPr>
      </w:pPr>
    </w:p>
    <w:p w14:paraId="714F08CC" w14:textId="00115FCB" w:rsidR="00171DE5" w:rsidRPr="00DD3F2E" w:rsidRDefault="00171DE5" w:rsidP="002C579D">
      <w:pPr>
        <w:pStyle w:val="Footer"/>
        <w:tabs>
          <w:tab w:val="right" w:leader="dot" w:pos="8600"/>
        </w:tabs>
        <w:spacing w:before="40" w:after="40" w:line="360" w:lineRule="auto"/>
        <w:ind w:left="709" w:hanging="283"/>
        <w:rPr>
          <w:rFonts w:ascii="Times New Roman" w:hAnsi="Times New Roman" w:cs="Times New Roman"/>
          <w:b/>
        </w:rPr>
      </w:pPr>
    </w:p>
    <w:p w14:paraId="35948E97" w14:textId="1F2F1844" w:rsidR="00171DE5" w:rsidRPr="00DD3F2E" w:rsidRDefault="00171DE5" w:rsidP="002C579D">
      <w:pPr>
        <w:pStyle w:val="Footer"/>
        <w:tabs>
          <w:tab w:val="right" w:leader="dot" w:pos="8600"/>
        </w:tabs>
        <w:spacing w:before="40" w:after="40" w:line="360" w:lineRule="auto"/>
        <w:ind w:left="709" w:hanging="283"/>
        <w:rPr>
          <w:rFonts w:ascii="Times New Roman" w:hAnsi="Times New Roman" w:cs="Times New Roman"/>
          <w:b/>
        </w:rPr>
      </w:pPr>
    </w:p>
    <w:p w14:paraId="6CC2AEE9" w14:textId="03BD020E" w:rsidR="00171DE5" w:rsidRPr="00DD3F2E" w:rsidRDefault="00171DE5" w:rsidP="002C579D">
      <w:pPr>
        <w:pStyle w:val="Footer"/>
        <w:tabs>
          <w:tab w:val="right" w:leader="dot" w:pos="8600"/>
        </w:tabs>
        <w:spacing w:before="40" w:after="40" w:line="360" w:lineRule="auto"/>
        <w:ind w:left="709" w:hanging="283"/>
        <w:rPr>
          <w:rFonts w:ascii="Times New Roman" w:hAnsi="Times New Roman" w:cs="Times New Roman"/>
          <w:b/>
        </w:rPr>
      </w:pPr>
    </w:p>
    <w:p w14:paraId="05048BA9" w14:textId="77777777" w:rsidR="00171DE5" w:rsidRPr="00DD3F2E" w:rsidRDefault="00171DE5" w:rsidP="002C579D">
      <w:pPr>
        <w:pStyle w:val="Footer"/>
        <w:tabs>
          <w:tab w:val="right" w:leader="dot" w:pos="8600"/>
        </w:tabs>
        <w:spacing w:before="40" w:after="40" w:line="360" w:lineRule="auto"/>
        <w:ind w:left="709" w:hanging="283"/>
        <w:rPr>
          <w:rFonts w:ascii="Times New Roman" w:hAnsi="Times New Roman" w:cs="Times New Roman"/>
          <w:b/>
        </w:rPr>
      </w:pPr>
    </w:p>
    <w:p w14:paraId="1DC98E7F" w14:textId="65331241" w:rsidR="00C246C3" w:rsidRPr="00DD3F2E" w:rsidRDefault="00C246C3" w:rsidP="002C579D">
      <w:pPr>
        <w:pStyle w:val="Footer"/>
        <w:tabs>
          <w:tab w:val="right" w:leader="dot" w:pos="8600"/>
        </w:tabs>
        <w:spacing w:before="40" w:after="40" w:line="360" w:lineRule="auto"/>
        <w:ind w:left="709" w:hanging="283"/>
        <w:rPr>
          <w:rFonts w:ascii="Times New Roman" w:hAnsi="Times New Roman" w:cs="Times New Roman"/>
          <w:b/>
        </w:rPr>
      </w:pPr>
    </w:p>
    <w:p w14:paraId="19195E96" w14:textId="77777777" w:rsidR="00E7133F" w:rsidRPr="00DD3F2E" w:rsidRDefault="00E7133F" w:rsidP="00E7133F">
      <w:pPr>
        <w:jc w:val="center"/>
        <w:rPr>
          <w:rFonts w:ascii="Times New Roman" w:hAnsi="Times New Roman" w:cs="Times New Roman"/>
          <w:sz w:val="44"/>
          <w:szCs w:val="44"/>
        </w:rPr>
      </w:pPr>
      <w:r w:rsidRPr="00DD3F2E">
        <w:rPr>
          <w:rFonts w:ascii="Times New Roman" w:hAnsi="Times New Roman" w:cs="Times New Roman"/>
          <w:sz w:val="44"/>
          <w:szCs w:val="44"/>
        </w:rPr>
        <w:t>Lời cảm ơn</w:t>
      </w:r>
    </w:p>
    <w:p w14:paraId="7D4E638D" w14:textId="77777777" w:rsidR="00E7133F" w:rsidRPr="00DD3F2E" w:rsidRDefault="00E7133F" w:rsidP="00E7133F">
      <w:pPr>
        <w:pStyle w:val="NormalWeb"/>
        <w:shd w:val="clear" w:color="auto" w:fill="FFFFFF"/>
        <w:spacing w:before="0" w:beforeAutospacing="0" w:after="312" w:afterAutospacing="0"/>
        <w:jc w:val="both"/>
        <w:rPr>
          <w:i/>
          <w:iCs/>
          <w:color w:val="212121"/>
          <w:sz w:val="32"/>
          <w:szCs w:val="32"/>
        </w:rPr>
      </w:pPr>
      <w:r w:rsidRPr="00DD3F2E">
        <w:rPr>
          <w:i/>
          <w:iCs/>
          <w:color w:val="212121"/>
          <w:sz w:val="32"/>
          <w:szCs w:val="32"/>
        </w:rPr>
        <w:t>Chúng em xin gửi lời cảm ơn chân thành và sự tri ân sâu sắc với thầy Phạm Trọng Huynh đang dạy bộ môn lập trình hướng đối tượng mà chúng em đang theo học đã tạo điều kiện để chúng em có cơ hội được làm bài đồ án. Em xin chân thành cảm ơn thầy đã hướng dẫn, chỉ bảo tận tình để chúng em hoàn thành được bài đồ án của mình.</w:t>
      </w:r>
    </w:p>
    <w:p w14:paraId="434E07DE" w14:textId="77777777" w:rsidR="00E7133F" w:rsidRPr="00DD3F2E" w:rsidRDefault="00E7133F" w:rsidP="00E7133F">
      <w:pPr>
        <w:pStyle w:val="NormalWeb"/>
        <w:shd w:val="clear" w:color="auto" w:fill="FFFFFF"/>
        <w:spacing w:before="0" w:beforeAutospacing="0" w:after="312" w:afterAutospacing="0"/>
        <w:jc w:val="both"/>
        <w:rPr>
          <w:i/>
          <w:iCs/>
          <w:color w:val="212121"/>
          <w:sz w:val="32"/>
          <w:szCs w:val="32"/>
        </w:rPr>
      </w:pPr>
      <w:r w:rsidRPr="00DD3F2E">
        <w:rPr>
          <w:i/>
          <w:iCs/>
          <w:color w:val="212121"/>
          <w:sz w:val="32"/>
          <w:szCs w:val="32"/>
        </w:rPr>
        <w:t xml:space="preserve">Trong quá trình làm bài đồ án chắc chắn chúng em còn mắc phải nhiều sai sót rất mong thầy bỏ qua. Đồng thời, với kinh nghiệm và kiến thức </w:t>
      </w:r>
      <w:r w:rsidRPr="00DD3F2E">
        <w:rPr>
          <w:i/>
          <w:iCs/>
          <w:color w:val="212121"/>
          <w:sz w:val="32"/>
          <w:szCs w:val="32"/>
        </w:rPr>
        <w:lastRenderedPageBreak/>
        <w:t>còn hạn chế chúng em xin sự đóng góp từ thầy để đồ án của em được hoàn thiện hơn.</w:t>
      </w:r>
    </w:p>
    <w:p w14:paraId="23909C01" w14:textId="08154BFB" w:rsidR="00E7133F" w:rsidRPr="00DD3F2E" w:rsidRDefault="00E7133F" w:rsidP="00E7133F">
      <w:pPr>
        <w:pStyle w:val="NormalWeb"/>
        <w:shd w:val="clear" w:color="auto" w:fill="FFFFFF"/>
        <w:spacing w:before="0" w:beforeAutospacing="0" w:after="312" w:afterAutospacing="0"/>
        <w:jc w:val="both"/>
        <w:rPr>
          <w:i/>
          <w:iCs/>
          <w:color w:val="212121"/>
          <w:sz w:val="32"/>
          <w:szCs w:val="32"/>
        </w:rPr>
      </w:pPr>
      <w:r w:rsidRPr="00DD3F2E">
        <w:rPr>
          <w:i/>
          <w:iCs/>
          <w:color w:val="212121"/>
          <w:sz w:val="32"/>
          <w:szCs w:val="32"/>
        </w:rPr>
        <w:t>Chúng em xin chân thành cảm ơn!</w:t>
      </w:r>
    </w:p>
    <w:p w14:paraId="7350456A" w14:textId="77777777" w:rsidR="00C246C3" w:rsidRPr="00DD3F2E" w:rsidRDefault="00C246C3" w:rsidP="002C579D">
      <w:pPr>
        <w:pStyle w:val="Footer"/>
        <w:tabs>
          <w:tab w:val="right" w:leader="dot" w:pos="8600"/>
        </w:tabs>
        <w:spacing w:before="40" w:after="40" w:line="360" w:lineRule="auto"/>
        <w:ind w:left="709" w:hanging="283"/>
        <w:rPr>
          <w:rFonts w:ascii="Times New Roman" w:hAnsi="Times New Roman" w:cs="Times New Roman"/>
          <w:b/>
        </w:rPr>
      </w:pPr>
    </w:p>
    <w:sectPr w:rsidR="00C246C3" w:rsidRPr="00DD3F2E" w:rsidSect="00030CAD">
      <w:footerReference w:type="default" r:id="rId50"/>
      <w:pgSz w:w="11906" w:h="16838"/>
      <w:pgMar w:top="902" w:right="902" w:bottom="899" w:left="1797"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592CB" w14:textId="77777777" w:rsidR="00776E42" w:rsidRDefault="00776E42">
      <w:r>
        <w:separator/>
      </w:r>
    </w:p>
  </w:endnote>
  <w:endnote w:type="continuationSeparator" w:id="0">
    <w:p w14:paraId="24B6CD64" w14:textId="77777777" w:rsidR="00776E42" w:rsidRDefault="00776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nTime">
    <w:altName w:val="Times New Roman"/>
    <w:charset w:val="00"/>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lucida sans">
    <w:altName w:val="Courier New"/>
    <w:charset w:val="00"/>
    <w:family w:val="swiss"/>
    <w:pitch w:val="variable"/>
  </w:font>
  <w:font w:name="VNfrankfurt Gothic Heavy">
    <w:altName w:val="Courier New"/>
    <w:charset w:val="00"/>
    <w:family w:val="swiss"/>
    <w:pitch w:val="variable"/>
  </w:font>
  <w:font w:name="Liberation Serif">
    <w:altName w:val="Times New Roman"/>
    <w:charset w:val="01"/>
    <w:family w:val="roman"/>
    <w:pitch w:val="variable"/>
  </w:font>
  <w:font w:name="DejaVu Sans">
    <w:charset w:val="00"/>
    <w:family w:val="auto"/>
    <w:pitch w:val="variable"/>
  </w:font>
  <w:font w:name="FreeSans">
    <w:altName w:val="Calibri"/>
    <w:charset w:val="00"/>
    <w:family w:val="auto"/>
    <w:pitch w:val="variable"/>
  </w:font>
  <w:font w:name="Noto Serif CJK SC">
    <w:charset w:val="01"/>
    <w:family w:val="auto"/>
    <w:pitch w:val="variable"/>
  </w:font>
  <w:font w:name="Lohit Devanagari">
    <w:altName w:val="Calibri"/>
    <w:charset w:val="01"/>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5820777"/>
      <w:docPartObj>
        <w:docPartGallery w:val="Page Numbers (Bottom of Page)"/>
        <w:docPartUnique/>
      </w:docPartObj>
    </w:sdtPr>
    <w:sdtEndPr>
      <w:rPr>
        <w:noProof/>
      </w:rPr>
    </w:sdtEndPr>
    <w:sdtContent>
      <w:p w14:paraId="0224835E" w14:textId="0697EC1B" w:rsidR="00030CAD" w:rsidRDefault="00030C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76D802" w14:textId="75BCC990" w:rsidR="00B33F2E" w:rsidRDefault="00B33F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8FA72" w14:textId="77777777" w:rsidR="00776E42" w:rsidRDefault="00776E42">
      <w:r>
        <w:separator/>
      </w:r>
    </w:p>
  </w:footnote>
  <w:footnote w:type="continuationSeparator" w:id="0">
    <w:p w14:paraId="7920CF75" w14:textId="77777777" w:rsidR="00776E42" w:rsidRDefault="00776E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152"/>
        </w:tabs>
        <w:ind w:left="-152" w:firstLine="0"/>
      </w:pPr>
    </w:lvl>
    <w:lvl w:ilvl="1">
      <w:start w:val="1"/>
      <w:numFmt w:val="none"/>
      <w:suff w:val="nothing"/>
      <w:lvlText w:val=""/>
      <w:lvlJc w:val="left"/>
      <w:pPr>
        <w:tabs>
          <w:tab w:val="num" w:pos="-152"/>
        </w:tabs>
        <w:ind w:left="-152" w:firstLine="0"/>
      </w:pPr>
    </w:lvl>
    <w:lvl w:ilvl="2">
      <w:start w:val="1"/>
      <w:numFmt w:val="none"/>
      <w:suff w:val="nothing"/>
      <w:lvlText w:val=""/>
      <w:lvlJc w:val="left"/>
      <w:pPr>
        <w:tabs>
          <w:tab w:val="num" w:pos="-152"/>
        </w:tabs>
        <w:ind w:left="-152" w:firstLine="0"/>
      </w:pPr>
    </w:lvl>
    <w:lvl w:ilvl="3">
      <w:start w:val="1"/>
      <w:numFmt w:val="none"/>
      <w:pStyle w:val="Heading4"/>
      <w:suff w:val="nothing"/>
      <w:lvlText w:val=""/>
      <w:lvlJc w:val="left"/>
      <w:pPr>
        <w:tabs>
          <w:tab w:val="num" w:pos="-152"/>
        </w:tabs>
        <w:ind w:left="-152" w:firstLine="0"/>
      </w:pPr>
    </w:lvl>
    <w:lvl w:ilvl="4">
      <w:start w:val="1"/>
      <w:numFmt w:val="none"/>
      <w:suff w:val="nothing"/>
      <w:lvlText w:val=""/>
      <w:lvlJc w:val="left"/>
      <w:pPr>
        <w:tabs>
          <w:tab w:val="num" w:pos="-152"/>
        </w:tabs>
        <w:ind w:left="-152" w:firstLine="0"/>
      </w:pPr>
    </w:lvl>
    <w:lvl w:ilvl="5">
      <w:start w:val="1"/>
      <w:numFmt w:val="none"/>
      <w:pStyle w:val="Heading6"/>
      <w:suff w:val="nothing"/>
      <w:lvlText w:val=""/>
      <w:lvlJc w:val="left"/>
      <w:pPr>
        <w:tabs>
          <w:tab w:val="num" w:pos="-152"/>
        </w:tabs>
        <w:ind w:left="-152" w:firstLine="0"/>
      </w:pPr>
    </w:lvl>
    <w:lvl w:ilvl="6">
      <w:start w:val="1"/>
      <w:numFmt w:val="none"/>
      <w:suff w:val="nothing"/>
      <w:lvlText w:val=""/>
      <w:lvlJc w:val="left"/>
      <w:pPr>
        <w:tabs>
          <w:tab w:val="num" w:pos="-152"/>
        </w:tabs>
        <w:ind w:left="-152" w:firstLine="0"/>
      </w:pPr>
    </w:lvl>
    <w:lvl w:ilvl="7">
      <w:start w:val="1"/>
      <w:numFmt w:val="none"/>
      <w:suff w:val="nothing"/>
      <w:lvlText w:val=""/>
      <w:lvlJc w:val="left"/>
      <w:pPr>
        <w:tabs>
          <w:tab w:val="num" w:pos="-152"/>
        </w:tabs>
        <w:ind w:left="-152" w:firstLine="0"/>
      </w:pPr>
    </w:lvl>
    <w:lvl w:ilvl="8">
      <w:start w:val="1"/>
      <w:numFmt w:val="none"/>
      <w:suff w:val="nothing"/>
      <w:lvlText w:val=""/>
      <w:lvlJc w:val="left"/>
      <w:pPr>
        <w:tabs>
          <w:tab w:val="num" w:pos="-152"/>
        </w:tabs>
        <w:ind w:left="-152" w:firstLine="0"/>
      </w:pPr>
    </w:lvl>
  </w:abstractNum>
  <w:abstractNum w:abstractNumId="1" w15:restartNumberingAfterBreak="0">
    <w:nsid w:val="00000002"/>
    <w:multiLevelType w:val="singleLevel"/>
    <w:tmpl w:val="00000002"/>
    <w:name w:val="WW8Num2"/>
    <w:lvl w:ilvl="0">
      <w:start w:val="1"/>
      <w:numFmt w:val="lowerLetter"/>
      <w:lvlText w:val="%1."/>
      <w:lvlJc w:val="left"/>
      <w:pPr>
        <w:tabs>
          <w:tab w:val="num" w:pos="720"/>
        </w:tabs>
        <w:ind w:left="720" w:hanging="360"/>
      </w:pPr>
    </w:lvl>
  </w:abstractNum>
  <w:abstractNum w:abstractNumId="2" w15:restartNumberingAfterBreak="0">
    <w:nsid w:val="00000003"/>
    <w:multiLevelType w:val="singleLevel"/>
    <w:tmpl w:val="00000003"/>
    <w:name w:val="WW8Num3"/>
    <w:lvl w:ilvl="0">
      <w:start w:val="1"/>
      <w:numFmt w:val="bullet"/>
      <w:lvlText w:val="-"/>
      <w:lvlJc w:val="left"/>
      <w:pPr>
        <w:tabs>
          <w:tab w:val="num" w:pos="0"/>
        </w:tabs>
        <w:ind w:left="1800" w:hanging="360"/>
      </w:pPr>
      <w:rPr>
        <w:rFonts w:ascii="Times New Roman" w:hAnsi="Times New Roman" w:cs="Times New Roman" w:hint="default"/>
      </w:rPr>
    </w:lvl>
  </w:abstractNum>
  <w:abstractNum w:abstractNumId="3" w15:restartNumberingAfterBreak="0">
    <w:nsid w:val="00000004"/>
    <w:multiLevelType w:val="singleLevel"/>
    <w:tmpl w:val="00000004"/>
    <w:name w:val="WW8Num4"/>
    <w:lvl w:ilvl="0">
      <w:start w:val="1"/>
      <w:numFmt w:val="upperRoman"/>
      <w:lvlText w:val="%1."/>
      <w:lvlJc w:val="right"/>
      <w:pPr>
        <w:tabs>
          <w:tab w:val="num" w:pos="0"/>
        </w:tabs>
        <w:ind w:left="720" w:hanging="360"/>
      </w:pPr>
      <w:rPr>
        <w:b/>
        <w:bCs/>
        <w:sz w:val="28"/>
        <w:szCs w:val="28"/>
      </w:rPr>
    </w:lvl>
  </w:abstractNum>
  <w:abstractNum w:abstractNumId="4" w15:restartNumberingAfterBreak="0">
    <w:nsid w:val="00000005"/>
    <w:multiLevelType w:val="singleLevel"/>
    <w:tmpl w:val="00000005"/>
    <w:name w:val="WW8Num5"/>
    <w:lvl w:ilvl="0">
      <w:start w:val="1"/>
      <w:numFmt w:val="decimal"/>
      <w:lvlText w:val="%1."/>
      <w:lvlJc w:val="left"/>
      <w:pPr>
        <w:tabs>
          <w:tab w:val="num" w:pos="0"/>
        </w:tabs>
        <w:ind w:left="1080" w:hanging="360"/>
      </w:pPr>
      <w:rPr>
        <w:rFonts w:hint="default"/>
        <w:b/>
        <w:bCs/>
        <w:sz w:val="24"/>
        <w:szCs w:val="24"/>
      </w:rPr>
    </w:lvl>
  </w:abstractNum>
  <w:abstractNum w:abstractNumId="5" w15:restartNumberingAfterBreak="0">
    <w:nsid w:val="00000006"/>
    <w:multiLevelType w:val="singleLevel"/>
    <w:tmpl w:val="00000006"/>
    <w:name w:val="WW8Num6"/>
    <w:lvl w:ilvl="0">
      <w:start w:val="1"/>
      <w:numFmt w:val="bullet"/>
      <w:lvlText w:val="-"/>
      <w:lvlJc w:val="left"/>
      <w:pPr>
        <w:tabs>
          <w:tab w:val="num" w:pos="720"/>
        </w:tabs>
        <w:ind w:left="1440" w:hanging="360"/>
      </w:pPr>
      <w:rPr>
        <w:rFonts w:ascii="Times New Roman" w:hAnsi="Times New Roman" w:cs="Times New Roman" w:hint="default"/>
      </w:rPr>
    </w:lvl>
  </w:abstractNum>
  <w:abstractNum w:abstractNumId="6" w15:restartNumberingAfterBreak="0">
    <w:nsid w:val="00000007"/>
    <w:multiLevelType w:val="singleLevel"/>
    <w:tmpl w:val="00000007"/>
    <w:name w:val="WW8Num7"/>
    <w:lvl w:ilvl="0">
      <w:start w:val="1"/>
      <w:numFmt w:val="decimal"/>
      <w:lvlText w:val="%1."/>
      <w:lvlJc w:val="left"/>
      <w:pPr>
        <w:tabs>
          <w:tab w:val="num" w:pos="-10"/>
        </w:tabs>
        <w:ind w:left="1070" w:hanging="360"/>
      </w:pPr>
      <w:rPr>
        <w:rFonts w:hint="default"/>
        <w:b/>
        <w:bCs/>
      </w:rPr>
    </w:lvl>
  </w:abstractNum>
  <w:abstractNum w:abstractNumId="7" w15:restartNumberingAfterBreak="0">
    <w:nsid w:val="00000008"/>
    <w:multiLevelType w:val="singleLevel"/>
    <w:tmpl w:val="00000008"/>
    <w:name w:val="WW8Num10"/>
    <w:lvl w:ilvl="0">
      <w:start w:val="1"/>
      <w:numFmt w:val="bullet"/>
      <w:lvlText w:val="-"/>
      <w:lvlJc w:val="left"/>
      <w:pPr>
        <w:tabs>
          <w:tab w:val="num" w:pos="0"/>
        </w:tabs>
        <w:ind w:left="2061" w:hanging="360"/>
      </w:pPr>
      <w:rPr>
        <w:rFonts w:ascii="Times New Roman" w:hAnsi="Times New Roman" w:cs="Times New Roman" w:hint="default"/>
      </w:rPr>
    </w:lvl>
  </w:abstractNum>
  <w:abstractNum w:abstractNumId="8" w15:restartNumberingAfterBreak="0">
    <w:nsid w:val="00000009"/>
    <w:multiLevelType w:val="multilevel"/>
    <w:tmpl w:val="FD1CA9CA"/>
    <w:name w:val="WW8Num11"/>
    <w:lvl w:ilvl="0">
      <w:start w:val="1"/>
      <w:numFmt w:val="decimal"/>
      <w:lvlText w:val="%1"/>
      <w:lvlJc w:val="left"/>
      <w:pPr>
        <w:tabs>
          <w:tab w:val="num" w:pos="0"/>
        </w:tabs>
        <w:ind w:left="420" w:hanging="420"/>
      </w:pPr>
      <w:rPr>
        <w:rFonts w:hint="default"/>
      </w:rPr>
    </w:lvl>
    <w:lvl w:ilvl="1">
      <w:start w:val="1"/>
      <w:numFmt w:val="decimal"/>
      <w:lvlText w:val="%1.%2"/>
      <w:lvlJc w:val="left"/>
      <w:rPr>
        <w:rFonts w:ascii="Times New Roman" w:hAnsi="Times New Roman" w:cs="Times New Roman" w:hint="default"/>
        <w:b/>
        <w:bCs/>
        <w:sz w:val="28"/>
        <w:szCs w:val="28"/>
      </w:rPr>
    </w:lvl>
    <w:lvl w:ilvl="2">
      <w:start w:val="1"/>
      <w:numFmt w:val="decimal"/>
      <w:lvlText w:val="%1.%2.%3"/>
      <w:lvlJc w:val="left"/>
      <w:pPr>
        <w:tabs>
          <w:tab w:val="num" w:pos="0"/>
        </w:tabs>
        <w:ind w:left="2880" w:hanging="720"/>
      </w:pPr>
      <w:rPr>
        <w:rFonts w:hint="default"/>
      </w:rPr>
    </w:lvl>
    <w:lvl w:ilvl="3">
      <w:start w:val="1"/>
      <w:numFmt w:val="decimal"/>
      <w:lvlText w:val="%1.%2.%3.%4"/>
      <w:lvlJc w:val="left"/>
      <w:pPr>
        <w:tabs>
          <w:tab w:val="num" w:pos="0"/>
        </w:tabs>
        <w:ind w:left="3960" w:hanging="720"/>
      </w:pPr>
      <w:rPr>
        <w:rFonts w:hint="default"/>
      </w:rPr>
    </w:lvl>
    <w:lvl w:ilvl="4">
      <w:start w:val="1"/>
      <w:numFmt w:val="decimal"/>
      <w:lvlText w:val="%1.%2.%3.%4.%5"/>
      <w:lvlJc w:val="left"/>
      <w:pPr>
        <w:tabs>
          <w:tab w:val="num" w:pos="0"/>
        </w:tabs>
        <w:ind w:left="5400" w:hanging="1080"/>
      </w:pPr>
      <w:rPr>
        <w:rFonts w:hint="default"/>
      </w:rPr>
    </w:lvl>
    <w:lvl w:ilvl="5">
      <w:start w:val="1"/>
      <w:numFmt w:val="decimal"/>
      <w:lvlText w:val="%1.%2.%3.%4.%5.%6"/>
      <w:lvlJc w:val="left"/>
      <w:pPr>
        <w:tabs>
          <w:tab w:val="num" w:pos="0"/>
        </w:tabs>
        <w:ind w:left="6480" w:hanging="1080"/>
      </w:pPr>
      <w:rPr>
        <w:rFonts w:hint="default"/>
      </w:rPr>
    </w:lvl>
    <w:lvl w:ilvl="6">
      <w:start w:val="1"/>
      <w:numFmt w:val="decimal"/>
      <w:lvlText w:val="%1.%2.%3.%4.%5.%6.%7"/>
      <w:lvlJc w:val="left"/>
      <w:pPr>
        <w:tabs>
          <w:tab w:val="num" w:pos="0"/>
        </w:tabs>
        <w:ind w:left="7920" w:hanging="1440"/>
      </w:pPr>
      <w:rPr>
        <w:rFonts w:hint="default"/>
      </w:rPr>
    </w:lvl>
    <w:lvl w:ilvl="7">
      <w:start w:val="1"/>
      <w:numFmt w:val="decimal"/>
      <w:lvlText w:val="%1.%2.%3.%4.%5.%6.%7.%8"/>
      <w:lvlJc w:val="left"/>
      <w:pPr>
        <w:tabs>
          <w:tab w:val="num" w:pos="0"/>
        </w:tabs>
        <w:ind w:left="9000" w:hanging="1440"/>
      </w:pPr>
      <w:rPr>
        <w:rFonts w:hint="default"/>
      </w:rPr>
    </w:lvl>
    <w:lvl w:ilvl="8">
      <w:start w:val="1"/>
      <w:numFmt w:val="decimal"/>
      <w:lvlText w:val="%1.%2.%3.%4.%5.%6.%7.%8.%9"/>
      <w:lvlJc w:val="left"/>
      <w:pPr>
        <w:tabs>
          <w:tab w:val="num" w:pos="0"/>
        </w:tabs>
        <w:ind w:left="10440" w:hanging="1800"/>
      </w:pPr>
      <w:rPr>
        <w:rFonts w:hint="default"/>
      </w:rPr>
    </w:lvl>
  </w:abstractNum>
  <w:abstractNum w:abstractNumId="9" w15:restartNumberingAfterBreak="0">
    <w:nsid w:val="0000000A"/>
    <w:multiLevelType w:val="singleLevel"/>
    <w:tmpl w:val="0000000A"/>
    <w:name w:val="WW8Num12"/>
    <w:lvl w:ilvl="0">
      <w:start w:val="1"/>
      <w:numFmt w:val="decimal"/>
      <w:lvlText w:val="%1."/>
      <w:lvlJc w:val="left"/>
      <w:pPr>
        <w:tabs>
          <w:tab w:val="num" w:pos="0"/>
        </w:tabs>
        <w:ind w:left="1440" w:hanging="360"/>
      </w:pPr>
      <w:rPr>
        <w:rFonts w:ascii="Times New Roman" w:hAnsi="Times New Roman" w:cs="Times New Roman" w:hint="default"/>
        <w:sz w:val="28"/>
      </w:rPr>
    </w:lvl>
  </w:abstractNum>
  <w:abstractNum w:abstractNumId="10" w15:restartNumberingAfterBreak="0">
    <w:nsid w:val="0000000B"/>
    <w:multiLevelType w:val="singleLevel"/>
    <w:tmpl w:val="4D50441C"/>
    <w:name w:val="WW8Num13"/>
    <w:lvl w:ilvl="0">
      <w:start w:val="1"/>
      <w:numFmt w:val="decimal"/>
      <w:lvlText w:val="%1."/>
      <w:lvlJc w:val="left"/>
      <w:pPr>
        <w:tabs>
          <w:tab w:val="num" w:pos="0"/>
        </w:tabs>
        <w:ind w:left="720" w:hanging="360"/>
      </w:pPr>
      <w:rPr>
        <w:rFonts w:hint="default"/>
        <w:b/>
        <w:bCs/>
        <w:sz w:val="26"/>
        <w:szCs w:val="26"/>
      </w:rPr>
    </w:lvl>
  </w:abstractNum>
  <w:abstractNum w:abstractNumId="11" w15:restartNumberingAfterBreak="0">
    <w:nsid w:val="0000000C"/>
    <w:multiLevelType w:val="singleLevel"/>
    <w:tmpl w:val="0000000C"/>
    <w:name w:val="WW8Num14"/>
    <w:lvl w:ilvl="0">
      <w:start w:val="1"/>
      <w:numFmt w:val="decimal"/>
      <w:lvlText w:val="%1."/>
      <w:lvlJc w:val="left"/>
      <w:pPr>
        <w:tabs>
          <w:tab w:val="num" w:pos="0"/>
        </w:tabs>
        <w:ind w:left="720" w:hanging="360"/>
      </w:pPr>
      <w:rPr>
        <w:rFonts w:hint="default"/>
      </w:rPr>
    </w:lvl>
  </w:abstractNum>
  <w:abstractNum w:abstractNumId="12" w15:restartNumberingAfterBreak="0">
    <w:nsid w:val="0000000D"/>
    <w:multiLevelType w:val="multilevel"/>
    <w:tmpl w:val="825ED004"/>
    <w:name w:val="WW8Num15"/>
    <w:lvl w:ilvl="0">
      <w:start w:val="1"/>
      <w:numFmt w:val="decimal"/>
      <w:lvlText w:val="%1"/>
      <w:lvlJc w:val="left"/>
      <w:pPr>
        <w:tabs>
          <w:tab w:val="num" w:pos="0"/>
        </w:tabs>
        <w:ind w:left="360" w:hanging="360"/>
      </w:pPr>
      <w:rPr>
        <w:rFonts w:hint="default"/>
      </w:rPr>
    </w:lvl>
    <w:lvl w:ilvl="1">
      <w:start w:val="1"/>
      <w:numFmt w:val="decimal"/>
      <w:lvlText w:val="%1.%2"/>
      <w:lvlJc w:val="left"/>
      <w:pPr>
        <w:tabs>
          <w:tab w:val="num" w:pos="350"/>
        </w:tabs>
        <w:ind w:left="1070" w:hanging="360"/>
      </w:pPr>
      <w:rPr>
        <w:rFonts w:hint="default"/>
        <w:b/>
        <w:bCs/>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hint="default"/>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13" w15:restartNumberingAfterBreak="0">
    <w:nsid w:val="0000000E"/>
    <w:multiLevelType w:val="singleLevel"/>
    <w:tmpl w:val="0000000E"/>
    <w:name w:val="WW8Num17"/>
    <w:lvl w:ilvl="0">
      <w:start w:val="1"/>
      <w:numFmt w:val="bullet"/>
      <w:lvlText w:val="-"/>
      <w:lvlJc w:val="left"/>
      <w:pPr>
        <w:tabs>
          <w:tab w:val="num" w:pos="0"/>
        </w:tabs>
        <w:ind w:left="2220" w:hanging="360"/>
      </w:pPr>
      <w:rPr>
        <w:rFonts w:ascii="Times New Roman" w:hAnsi="Times New Roman" w:cs="Times New Roman" w:hint="default"/>
      </w:rPr>
    </w:lvl>
  </w:abstractNum>
  <w:abstractNum w:abstractNumId="14" w15:restartNumberingAfterBreak="0">
    <w:nsid w:val="01F534D4"/>
    <w:multiLevelType w:val="hybridMultilevel"/>
    <w:tmpl w:val="B3E61CC6"/>
    <w:lvl w:ilvl="0" w:tplc="FAC8608A">
      <w:start w:val="3"/>
      <w:numFmt w:val="bullet"/>
      <w:lvlText w:val="-"/>
      <w:lvlJc w:val="left"/>
      <w:pPr>
        <w:ind w:left="2183" w:hanging="360"/>
      </w:pPr>
      <w:rPr>
        <w:rFonts w:ascii=".VnTime" w:eastAsia="Times New Roman" w:hAnsi=".VnTime" w:cs=".VnTime" w:hint="default"/>
      </w:rPr>
    </w:lvl>
    <w:lvl w:ilvl="1" w:tplc="04090003" w:tentative="1">
      <w:start w:val="1"/>
      <w:numFmt w:val="bullet"/>
      <w:lvlText w:val="o"/>
      <w:lvlJc w:val="left"/>
      <w:pPr>
        <w:ind w:left="2129" w:hanging="360"/>
      </w:pPr>
      <w:rPr>
        <w:rFonts w:ascii="Courier New" w:hAnsi="Courier New" w:cs="Courier New" w:hint="default"/>
      </w:rPr>
    </w:lvl>
    <w:lvl w:ilvl="2" w:tplc="04090005" w:tentative="1">
      <w:start w:val="1"/>
      <w:numFmt w:val="bullet"/>
      <w:lvlText w:val=""/>
      <w:lvlJc w:val="left"/>
      <w:pPr>
        <w:ind w:left="2849" w:hanging="360"/>
      </w:pPr>
      <w:rPr>
        <w:rFonts w:ascii="Wingdings" w:hAnsi="Wingdings" w:hint="default"/>
      </w:rPr>
    </w:lvl>
    <w:lvl w:ilvl="3" w:tplc="04090001" w:tentative="1">
      <w:start w:val="1"/>
      <w:numFmt w:val="bullet"/>
      <w:lvlText w:val=""/>
      <w:lvlJc w:val="left"/>
      <w:pPr>
        <w:ind w:left="3569" w:hanging="360"/>
      </w:pPr>
      <w:rPr>
        <w:rFonts w:ascii="Symbol" w:hAnsi="Symbol" w:hint="default"/>
      </w:rPr>
    </w:lvl>
    <w:lvl w:ilvl="4" w:tplc="04090003" w:tentative="1">
      <w:start w:val="1"/>
      <w:numFmt w:val="bullet"/>
      <w:lvlText w:val="o"/>
      <w:lvlJc w:val="left"/>
      <w:pPr>
        <w:ind w:left="4289" w:hanging="360"/>
      </w:pPr>
      <w:rPr>
        <w:rFonts w:ascii="Courier New" w:hAnsi="Courier New" w:cs="Courier New" w:hint="default"/>
      </w:rPr>
    </w:lvl>
    <w:lvl w:ilvl="5" w:tplc="04090005" w:tentative="1">
      <w:start w:val="1"/>
      <w:numFmt w:val="bullet"/>
      <w:lvlText w:val=""/>
      <w:lvlJc w:val="left"/>
      <w:pPr>
        <w:ind w:left="5009" w:hanging="360"/>
      </w:pPr>
      <w:rPr>
        <w:rFonts w:ascii="Wingdings" w:hAnsi="Wingdings" w:hint="default"/>
      </w:rPr>
    </w:lvl>
    <w:lvl w:ilvl="6" w:tplc="04090001" w:tentative="1">
      <w:start w:val="1"/>
      <w:numFmt w:val="bullet"/>
      <w:lvlText w:val=""/>
      <w:lvlJc w:val="left"/>
      <w:pPr>
        <w:ind w:left="5729" w:hanging="360"/>
      </w:pPr>
      <w:rPr>
        <w:rFonts w:ascii="Symbol" w:hAnsi="Symbol" w:hint="default"/>
      </w:rPr>
    </w:lvl>
    <w:lvl w:ilvl="7" w:tplc="04090003" w:tentative="1">
      <w:start w:val="1"/>
      <w:numFmt w:val="bullet"/>
      <w:lvlText w:val="o"/>
      <w:lvlJc w:val="left"/>
      <w:pPr>
        <w:ind w:left="6449" w:hanging="360"/>
      </w:pPr>
      <w:rPr>
        <w:rFonts w:ascii="Courier New" w:hAnsi="Courier New" w:cs="Courier New" w:hint="default"/>
      </w:rPr>
    </w:lvl>
    <w:lvl w:ilvl="8" w:tplc="04090005" w:tentative="1">
      <w:start w:val="1"/>
      <w:numFmt w:val="bullet"/>
      <w:lvlText w:val=""/>
      <w:lvlJc w:val="left"/>
      <w:pPr>
        <w:ind w:left="7169" w:hanging="360"/>
      </w:pPr>
      <w:rPr>
        <w:rFonts w:ascii="Wingdings" w:hAnsi="Wingdings" w:hint="default"/>
      </w:rPr>
    </w:lvl>
  </w:abstractNum>
  <w:abstractNum w:abstractNumId="15" w15:restartNumberingAfterBreak="0">
    <w:nsid w:val="08304D02"/>
    <w:multiLevelType w:val="hybridMultilevel"/>
    <w:tmpl w:val="163EA5C2"/>
    <w:lvl w:ilvl="0" w:tplc="FAC8608A">
      <w:start w:val="3"/>
      <w:numFmt w:val="bullet"/>
      <w:lvlText w:val="-"/>
      <w:lvlJc w:val="left"/>
      <w:pPr>
        <w:ind w:left="2237" w:hanging="360"/>
      </w:pPr>
      <w:rPr>
        <w:rFonts w:ascii=".VnTime" w:eastAsia="Times New Roman" w:hAnsi=".VnTime" w:cs=".VnTime" w:hint="default"/>
      </w:rPr>
    </w:lvl>
    <w:lvl w:ilvl="1" w:tplc="04090003">
      <w:start w:val="1"/>
      <w:numFmt w:val="bullet"/>
      <w:lvlText w:val="o"/>
      <w:lvlJc w:val="left"/>
      <w:pPr>
        <w:ind w:left="2183" w:hanging="360"/>
      </w:pPr>
      <w:rPr>
        <w:rFonts w:ascii="Courier New" w:hAnsi="Courier New" w:cs="Courier New" w:hint="default"/>
      </w:rPr>
    </w:lvl>
    <w:lvl w:ilvl="2" w:tplc="04090005" w:tentative="1">
      <w:start w:val="1"/>
      <w:numFmt w:val="bullet"/>
      <w:lvlText w:val=""/>
      <w:lvlJc w:val="left"/>
      <w:pPr>
        <w:ind w:left="2903" w:hanging="360"/>
      </w:pPr>
      <w:rPr>
        <w:rFonts w:ascii="Wingdings" w:hAnsi="Wingdings" w:hint="default"/>
      </w:rPr>
    </w:lvl>
    <w:lvl w:ilvl="3" w:tplc="04090001" w:tentative="1">
      <w:start w:val="1"/>
      <w:numFmt w:val="bullet"/>
      <w:lvlText w:val=""/>
      <w:lvlJc w:val="left"/>
      <w:pPr>
        <w:ind w:left="3623" w:hanging="360"/>
      </w:pPr>
      <w:rPr>
        <w:rFonts w:ascii="Symbol" w:hAnsi="Symbol" w:hint="default"/>
      </w:rPr>
    </w:lvl>
    <w:lvl w:ilvl="4" w:tplc="04090003" w:tentative="1">
      <w:start w:val="1"/>
      <w:numFmt w:val="bullet"/>
      <w:lvlText w:val="o"/>
      <w:lvlJc w:val="left"/>
      <w:pPr>
        <w:ind w:left="4343" w:hanging="360"/>
      </w:pPr>
      <w:rPr>
        <w:rFonts w:ascii="Courier New" w:hAnsi="Courier New" w:cs="Courier New" w:hint="default"/>
      </w:rPr>
    </w:lvl>
    <w:lvl w:ilvl="5" w:tplc="04090005" w:tentative="1">
      <w:start w:val="1"/>
      <w:numFmt w:val="bullet"/>
      <w:lvlText w:val=""/>
      <w:lvlJc w:val="left"/>
      <w:pPr>
        <w:ind w:left="5063" w:hanging="360"/>
      </w:pPr>
      <w:rPr>
        <w:rFonts w:ascii="Wingdings" w:hAnsi="Wingdings" w:hint="default"/>
      </w:rPr>
    </w:lvl>
    <w:lvl w:ilvl="6" w:tplc="04090001" w:tentative="1">
      <w:start w:val="1"/>
      <w:numFmt w:val="bullet"/>
      <w:lvlText w:val=""/>
      <w:lvlJc w:val="left"/>
      <w:pPr>
        <w:ind w:left="5783" w:hanging="360"/>
      </w:pPr>
      <w:rPr>
        <w:rFonts w:ascii="Symbol" w:hAnsi="Symbol" w:hint="default"/>
      </w:rPr>
    </w:lvl>
    <w:lvl w:ilvl="7" w:tplc="04090003" w:tentative="1">
      <w:start w:val="1"/>
      <w:numFmt w:val="bullet"/>
      <w:lvlText w:val="o"/>
      <w:lvlJc w:val="left"/>
      <w:pPr>
        <w:ind w:left="6503" w:hanging="360"/>
      </w:pPr>
      <w:rPr>
        <w:rFonts w:ascii="Courier New" w:hAnsi="Courier New" w:cs="Courier New" w:hint="default"/>
      </w:rPr>
    </w:lvl>
    <w:lvl w:ilvl="8" w:tplc="04090005" w:tentative="1">
      <w:start w:val="1"/>
      <w:numFmt w:val="bullet"/>
      <w:lvlText w:val=""/>
      <w:lvlJc w:val="left"/>
      <w:pPr>
        <w:ind w:left="7223" w:hanging="360"/>
      </w:pPr>
      <w:rPr>
        <w:rFonts w:ascii="Wingdings" w:hAnsi="Wingdings" w:hint="default"/>
      </w:rPr>
    </w:lvl>
  </w:abstractNum>
  <w:abstractNum w:abstractNumId="16" w15:restartNumberingAfterBreak="0">
    <w:nsid w:val="0D801B2C"/>
    <w:multiLevelType w:val="multilevel"/>
    <w:tmpl w:val="B308E070"/>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17" w15:restartNumberingAfterBreak="0">
    <w:nsid w:val="101C2586"/>
    <w:multiLevelType w:val="hybridMultilevel"/>
    <w:tmpl w:val="7954E748"/>
    <w:lvl w:ilvl="0" w:tplc="FAC8608A">
      <w:start w:val="3"/>
      <w:numFmt w:val="bullet"/>
      <w:lvlText w:val="-"/>
      <w:lvlJc w:val="left"/>
      <w:pPr>
        <w:ind w:left="3534" w:hanging="360"/>
      </w:pPr>
      <w:rPr>
        <w:rFonts w:ascii=".VnTime" w:eastAsia="Times New Roman" w:hAnsi=".VnTime" w:cs=".VnTime" w:hint="default"/>
      </w:rPr>
    </w:lvl>
    <w:lvl w:ilvl="1" w:tplc="04090003">
      <w:start w:val="1"/>
      <w:numFmt w:val="bullet"/>
      <w:lvlText w:val="o"/>
      <w:lvlJc w:val="left"/>
      <w:pPr>
        <w:ind w:left="3480" w:hanging="360"/>
      </w:pPr>
      <w:rPr>
        <w:rFonts w:ascii="Courier New" w:hAnsi="Courier New" w:cs="Courier New" w:hint="default"/>
      </w:rPr>
    </w:lvl>
    <w:lvl w:ilvl="2" w:tplc="04090005">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8" w15:restartNumberingAfterBreak="0">
    <w:nsid w:val="113419CF"/>
    <w:multiLevelType w:val="hybridMultilevel"/>
    <w:tmpl w:val="8BB07070"/>
    <w:lvl w:ilvl="0" w:tplc="FAC8608A">
      <w:start w:val="3"/>
      <w:numFmt w:val="bullet"/>
      <w:lvlText w:val="-"/>
      <w:lvlJc w:val="left"/>
      <w:pPr>
        <w:ind w:left="2291" w:hanging="360"/>
      </w:pPr>
      <w:rPr>
        <w:rFonts w:ascii=".VnTime" w:eastAsia="Times New Roman" w:hAnsi=".VnTime" w:cs=".VnTime" w:hint="default"/>
      </w:rPr>
    </w:lvl>
    <w:lvl w:ilvl="1" w:tplc="04090003">
      <w:start w:val="1"/>
      <w:numFmt w:val="bullet"/>
      <w:lvlText w:val="o"/>
      <w:lvlJc w:val="left"/>
      <w:pPr>
        <w:ind w:left="2237" w:hanging="360"/>
      </w:pPr>
      <w:rPr>
        <w:rFonts w:ascii="Courier New" w:hAnsi="Courier New" w:cs="Courier New" w:hint="default"/>
      </w:rPr>
    </w:lvl>
    <w:lvl w:ilvl="2" w:tplc="04090005" w:tentative="1">
      <w:start w:val="1"/>
      <w:numFmt w:val="bullet"/>
      <w:lvlText w:val=""/>
      <w:lvlJc w:val="left"/>
      <w:pPr>
        <w:ind w:left="2957" w:hanging="360"/>
      </w:pPr>
      <w:rPr>
        <w:rFonts w:ascii="Wingdings" w:hAnsi="Wingdings" w:hint="default"/>
      </w:rPr>
    </w:lvl>
    <w:lvl w:ilvl="3" w:tplc="04090001" w:tentative="1">
      <w:start w:val="1"/>
      <w:numFmt w:val="bullet"/>
      <w:lvlText w:val=""/>
      <w:lvlJc w:val="left"/>
      <w:pPr>
        <w:ind w:left="3677" w:hanging="360"/>
      </w:pPr>
      <w:rPr>
        <w:rFonts w:ascii="Symbol" w:hAnsi="Symbol" w:hint="default"/>
      </w:rPr>
    </w:lvl>
    <w:lvl w:ilvl="4" w:tplc="04090003" w:tentative="1">
      <w:start w:val="1"/>
      <w:numFmt w:val="bullet"/>
      <w:lvlText w:val="o"/>
      <w:lvlJc w:val="left"/>
      <w:pPr>
        <w:ind w:left="4397" w:hanging="360"/>
      </w:pPr>
      <w:rPr>
        <w:rFonts w:ascii="Courier New" w:hAnsi="Courier New" w:cs="Courier New" w:hint="default"/>
      </w:rPr>
    </w:lvl>
    <w:lvl w:ilvl="5" w:tplc="04090005" w:tentative="1">
      <w:start w:val="1"/>
      <w:numFmt w:val="bullet"/>
      <w:lvlText w:val=""/>
      <w:lvlJc w:val="left"/>
      <w:pPr>
        <w:ind w:left="5117" w:hanging="360"/>
      </w:pPr>
      <w:rPr>
        <w:rFonts w:ascii="Wingdings" w:hAnsi="Wingdings" w:hint="default"/>
      </w:rPr>
    </w:lvl>
    <w:lvl w:ilvl="6" w:tplc="04090001" w:tentative="1">
      <w:start w:val="1"/>
      <w:numFmt w:val="bullet"/>
      <w:lvlText w:val=""/>
      <w:lvlJc w:val="left"/>
      <w:pPr>
        <w:ind w:left="5837" w:hanging="360"/>
      </w:pPr>
      <w:rPr>
        <w:rFonts w:ascii="Symbol" w:hAnsi="Symbol" w:hint="default"/>
      </w:rPr>
    </w:lvl>
    <w:lvl w:ilvl="7" w:tplc="04090003" w:tentative="1">
      <w:start w:val="1"/>
      <w:numFmt w:val="bullet"/>
      <w:lvlText w:val="o"/>
      <w:lvlJc w:val="left"/>
      <w:pPr>
        <w:ind w:left="6557" w:hanging="360"/>
      </w:pPr>
      <w:rPr>
        <w:rFonts w:ascii="Courier New" w:hAnsi="Courier New" w:cs="Courier New" w:hint="default"/>
      </w:rPr>
    </w:lvl>
    <w:lvl w:ilvl="8" w:tplc="04090005" w:tentative="1">
      <w:start w:val="1"/>
      <w:numFmt w:val="bullet"/>
      <w:lvlText w:val=""/>
      <w:lvlJc w:val="left"/>
      <w:pPr>
        <w:ind w:left="7277" w:hanging="360"/>
      </w:pPr>
      <w:rPr>
        <w:rFonts w:ascii="Wingdings" w:hAnsi="Wingdings" w:hint="default"/>
      </w:rPr>
    </w:lvl>
  </w:abstractNum>
  <w:abstractNum w:abstractNumId="19" w15:restartNumberingAfterBreak="0">
    <w:nsid w:val="149E2981"/>
    <w:multiLevelType w:val="hybridMultilevel"/>
    <w:tmpl w:val="AA668A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B583552"/>
    <w:multiLevelType w:val="hybridMultilevel"/>
    <w:tmpl w:val="77C08E50"/>
    <w:lvl w:ilvl="0" w:tplc="FAC8608A">
      <w:start w:val="3"/>
      <w:numFmt w:val="bullet"/>
      <w:lvlText w:val="-"/>
      <w:lvlJc w:val="left"/>
      <w:pPr>
        <w:ind w:left="2183" w:hanging="360"/>
      </w:pPr>
      <w:rPr>
        <w:rFonts w:ascii=".VnTime" w:eastAsia="Times New Roman" w:hAnsi=".VnTime" w:cs=".VnTime" w:hint="default"/>
      </w:rPr>
    </w:lvl>
    <w:lvl w:ilvl="1" w:tplc="04090003" w:tentative="1">
      <w:start w:val="1"/>
      <w:numFmt w:val="bullet"/>
      <w:lvlText w:val="o"/>
      <w:lvlJc w:val="left"/>
      <w:pPr>
        <w:ind w:left="2129" w:hanging="360"/>
      </w:pPr>
      <w:rPr>
        <w:rFonts w:ascii="Courier New" w:hAnsi="Courier New" w:cs="Courier New" w:hint="default"/>
      </w:rPr>
    </w:lvl>
    <w:lvl w:ilvl="2" w:tplc="04090005" w:tentative="1">
      <w:start w:val="1"/>
      <w:numFmt w:val="bullet"/>
      <w:lvlText w:val=""/>
      <w:lvlJc w:val="left"/>
      <w:pPr>
        <w:ind w:left="2849" w:hanging="360"/>
      </w:pPr>
      <w:rPr>
        <w:rFonts w:ascii="Wingdings" w:hAnsi="Wingdings" w:hint="default"/>
      </w:rPr>
    </w:lvl>
    <w:lvl w:ilvl="3" w:tplc="04090001" w:tentative="1">
      <w:start w:val="1"/>
      <w:numFmt w:val="bullet"/>
      <w:lvlText w:val=""/>
      <w:lvlJc w:val="left"/>
      <w:pPr>
        <w:ind w:left="3569" w:hanging="360"/>
      </w:pPr>
      <w:rPr>
        <w:rFonts w:ascii="Symbol" w:hAnsi="Symbol" w:hint="default"/>
      </w:rPr>
    </w:lvl>
    <w:lvl w:ilvl="4" w:tplc="04090003" w:tentative="1">
      <w:start w:val="1"/>
      <w:numFmt w:val="bullet"/>
      <w:lvlText w:val="o"/>
      <w:lvlJc w:val="left"/>
      <w:pPr>
        <w:ind w:left="4289" w:hanging="360"/>
      </w:pPr>
      <w:rPr>
        <w:rFonts w:ascii="Courier New" w:hAnsi="Courier New" w:cs="Courier New" w:hint="default"/>
      </w:rPr>
    </w:lvl>
    <w:lvl w:ilvl="5" w:tplc="04090005" w:tentative="1">
      <w:start w:val="1"/>
      <w:numFmt w:val="bullet"/>
      <w:lvlText w:val=""/>
      <w:lvlJc w:val="left"/>
      <w:pPr>
        <w:ind w:left="5009" w:hanging="360"/>
      </w:pPr>
      <w:rPr>
        <w:rFonts w:ascii="Wingdings" w:hAnsi="Wingdings" w:hint="default"/>
      </w:rPr>
    </w:lvl>
    <w:lvl w:ilvl="6" w:tplc="04090001" w:tentative="1">
      <w:start w:val="1"/>
      <w:numFmt w:val="bullet"/>
      <w:lvlText w:val=""/>
      <w:lvlJc w:val="left"/>
      <w:pPr>
        <w:ind w:left="5729" w:hanging="360"/>
      </w:pPr>
      <w:rPr>
        <w:rFonts w:ascii="Symbol" w:hAnsi="Symbol" w:hint="default"/>
      </w:rPr>
    </w:lvl>
    <w:lvl w:ilvl="7" w:tplc="04090003" w:tentative="1">
      <w:start w:val="1"/>
      <w:numFmt w:val="bullet"/>
      <w:lvlText w:val="o"/>
      <w:lvlJc w:val="left"/>
      <w:pPr>
        <w:ind w:left="6449" w:hanging="360"/>
      </w:pPr>
      <w:rPr>
        <w:rFonts w:ascii="Courier New" w:hAnsi="Courier New" w:cs="Courier New" w:hint="default"/>
      </w:rPr>
    </w:lvl>
    <w:lvl w:ilvl="8" w:tplc="04090005" w:tentative="1">
      <w:start w:val="1"/>
      <w:numFmt w:val="bullet"/>
      <w:lvlText w:val=""/>
      <w:lvlJc w:val="left"/>
      <w:pPr>
        <w:ind w:left="7169" w:hanging="360"/>
      </w:pPr>
      <w:rPr>
        <w:rFonts w:ascii="Wingdings" w:hAnsi="Wingdings" w:hint="default"/>
      </w:rPr>
    </w:lvl>
  </w:abstractNum>
  <w:abstractNum w:abstractNumId="21" w15:restartNumberingAfterBreak="0">
    <w:nsid w:val="25FA26EE"/>
    <w:multiLevelType w:val="hybridMultilevel"/>
    <w:tmpl w:val="6A8007C2"/>
    <w:lvl w:ilvl="0" w:tplc="FAC8608A">
      <w:start w:val="3"/>
      <w:numFmt w:val="bullet"/>
      <w:lvlText w:val="-"/>
      <w:lvlJc w:val="left"/>
      <w:pPr>
        <w:ind w:left="2628" w:hanging="360"/>
      </w:pPr>
      <w:rPr>
        <w:rFonts w:ascii=".VnTime" w:eastAsia="Times New Roman" w:hAnsi=".VnTime" w:cs=".VnTime"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 w15:restartNumberingAfterBreak="0">
    <w:nsid w:val="2B93652D"/>
    <w:multiLevelType w:val="hybridMultilevel"/>
    <w:tmpl w:val="8A8A6EB8"/>
    <w:lvl w:ilvl="0" w:tplc="FAC8608A">
      <w:start w:val="3"/>
      <w:numFmt w:val="bullet"/>
      <w:lvlText w:val="-"/>
      <w:lvlJc w:val="left"/>
      <w:pPr>
        <w:ind w:left="2183" w:hanging="360"/>
      </w:pPr>
      <w:rPr>
        <w:rFonts w:ascii=".VnTime" w:eastAsia="Times New Roman" w:hAnsi=".VnTime" w:cs=".VnTime" w:hint="default"/>
      </w:rPr>
    </w:lvl>
    <w:lvl w:ilvl="1" w:tplc="04090003" w:tentative="1">
      <w:start w:val="1"/>
      <w:numFmt w:val="bullet"/>
      <w:lvlText w:val="o"/>
      <w:lvlJc w:val="left"/>
      <w:pPr>
        <w:ind w:left="2129" w:hanging="360"/>
      </w:pPr>
      <w:rPr>
        <w:rFonts w:ascii="Courier New" w:hAnsi="Courier New" w:cs="Courier New" w:hint="default"/>
      </w:rPr>
    </w:lvl>
    <w:lvl w:ilvl="2" w:tplc="04090005" w:tentative="1">
      <w:start w:val="1"/>
      <w:numFmt w:val="bullet"/>
      <w:lvlText w:val=""/>
      <w:lvlJc w:val="left"/>
      <w:pPr>
        <w:ind w:left="2849" w:hanging="360"/>
      </w:pPr>
      <w:rPr>
        <w:rFonts w:ascii="Wingdings" w:hAnsi="Wingdings" w:hint="default"/>
      </w:rPr>
    </w:lvl>
    <w:lvl w:ilvl="3" w:tplc="04090001" w:tentative="1">
      <w:start w:val="1"/>
      <w:numFmt w:val="bullet"/>
      <w:lvlText w:val=""/>
      <w:lvlJc w:val="left"/>
      <w:pPr>
        <w:ind w:left="3569" w:hanging="360"/>
      </w:pPr>
      <w:rPr>
        <w:rFonts w:ascii="Symbol" w:hAnsi="Symbol" w:hint="default"/>
      </w:rPr>
    </w:lvl>
    <w:lvl w:ilvl="4" w:tplc="04090003" w:tentative="1">
      <w:start w:val="1"/>
      <w:numFmt w:val="bullet"/>
      <w:lvlText w:val="o"/>
      <w:lvlJc w:val="left"/>
      <w:pPr>
        <w:ind w:left="4289" w:hanging="360"/>
      </w:pPr>
      <w:rPr>
        <w:rFonts w:ascii="Courier New" w:hAnsi="Courier New" w:cs="Courier New" w:hint="default"/>
      </w:rPr>
    </w:lvl>
    <w:lvl w:ilvl="5" w:tplc="04090005" w:tentative="1">
      <w:start w:val="1"/>
      <w:numFmt w:val="bullet"/>
      <w:lvlText w:val=""/>
      <w:lvlJc w:val="left"/>
      <w:pPr>
        <w:ind w:left="5009" w:hanging="360"/>
      </w:pPr>
      <w:rPr>
        <w:rFonts w:ascii="Wingdings" w:hAnsi="Wingdings" w:hint="default"/>
      </w:rPr>
    </w:lvl>
    <w:lvl w:ilvl="6" w:tplc="04090001" w:tentative="1">
      <w:start w:val="1"/>
      <w:numFmt w:val="bullet"/>
      <w:lvlText w:val=""/>
      <w:lvlJc w:val="left"/>
      <w:pPr>
        <w:ind w:left="5729" w:hanging="360"/>
      </w:pPr>
      <w:rPr>
        <w:rFonts w:ascii="Symbol" w:hAnsi="Symbol" w:hint="default"/>
      </w:rPr>
    </w:lvl>
    <w:lvl w:ilvl="7" w:tplc="04090003" w:tentative="1">
      <w:start w:val="1"/>
      <w:numFmt w:val="bullet"/>
      <w:lvlText w:val="o"/>
      <w:lvlJc w:val="left"/>
      <w:pPr>
        <w:ind w:left="6449" w:hanging="360"/>
      </w:pPr>
      <w:rPr>
        <w:rFonts w:ascii="Courier New" w:hAnsi="Courier New" w:cs="Courier New" w:hint="default"/>
      </w:rPr>
    </w:lvl>
    <w:lvl w:ilvl="8" w:tplc="04090005" w:tentative="1">
      <w:start w:val="1"/>
      <w:numFmt w:val="bullet"/>
      <w:lvlText w:val=""/>
      <w:lvlJc w:val="left"/>
      <w:pPr>
        <w:ind w:left="7169" w:hanging="360"/>
      </w:pPr>
      <w:rPr>
        <w:rFonts w:ascii="Wingdings" w:hAnsi="Wingdings" w:hint="default"/>
      </w:rPr>
    </w:lvl>
  </w:abstractNum>
  <w:abstractNum w:abstractNumId="23" w15:restartNumberingAfterBreak="0">
    <w:nsid w:val="2E9A7ACE"/>
    <w:multiLevelType w:val="hybridMultilevel"/>
    <w:tmpl w:val="2174AB02"/>
    <w:lvl w:ilvl="0" w:tplc="FAC8608A">
      <w:start w:val="3"/>
      <w:numFmt w:val="bullet"/>
      <w:lvlText w:val="-"/>
      <w:lvlJc w:val="left"/>
      <w:pPr>
        <w:ind w:left="2183" w:hanging="360"/>
      </w:pPr>
      <w:rPr>
        <w:rFonts w:ascii=".VnTime" w:eastAsia="Times New Roman" w:hAnsi=".VnTime" w:cs=".VnTime" w:hint="default"/>
      </w:rPr>
    </w:lvl>
    <w:lvl w:ilvl="1" w:tplc="04090003" w:tentative="1">
      <w:start w:val="1"/>
      <w:numFmt w:val="bullet"/>
      <w:lvlText w:val="o"/>
      <w:lvlJc w:val="left"/>
      <w:pPr>
        <w:ind w:left="2129" w:hanging="360"/>
      </w:pPr>
      <w:rPr>
        <w:rFonts w:ascii="Courier New" w:hAnsi="Courier New" w:cs="Courier New" w:hint="default"/>
      </w:rPr>
    </w:lvl>
    <w:lvl w:ilvl="2" w:tplc="04090005" w:tentative="1">
      <w:start w:val="1"/>
      <w:numFmt w:val="bullet"/>
      <w:lvlText w:val=""/>
      <w:lvlJc w:val="left"/>
      <w:pPr>
        <w:ind w:left="2849" w:hanging="360"/>
      </w:pPr>
      <w:rPr>
        <w:rFonts w:ascii="Wingdings" w:hAnsi="Wingdings" w:hint="default"/>
      </w:rPr>
    </w:lvl>
    <w:lvl w:ilvl="3" w:tplc="04090001" w:tentative="1">
      <w:start w:val="1"/>
      <w:numFmt w:val="bullet"/>
      <w:lvlText w:val=""/>
      <w:lvlJc w:val="left"/>
      <w:pPr>
        <w:ind w:left="3569" w:hanging="360"/>
      </w:pPr>
      <w:rPr>
        <w:rFonts w:ascii="Symbol" w:hAnsi="Symbol" w:hint="default"/>
      </w:rPr>
    </w:lvl>
    <w:lvl w:ilvl="4" w:tplc="04090003" w:tentative="1">
      <w:start w:val="1"/>
      <w:numFmt w:val="bullet"/>
      <w:lvlText w:val="o"/>
      <w:lvlJc w:val="left"/>
      <w:pPr>
        <w:ind w:left="4289" w:hanging="360"/>
      </w:pPr>
      <w:rPr>
        <w:rFonts w:ascii="Courier New" w:hAnsi="Courier New" w:cs="Courier New" w:hint="default"/>
      </w:rPr>
    </w:lvl>
    <w:lvl w:ilvl="5" w:tplc="04090005" w:tentative="1">
      <w:start w:val="1"/>
      <w:numFmt w:val="bullet"/>
      <w:lvlText w:val=""/>
      <w:lvlJc w:val="left"/>
      <w:pPr>
        <w:ind w:left="5009" w:hanging="360"/>
      </w:pPr>
      <w:rPr>
        <w:rFonts w:ascii="Wingdings" w:hAnsi="Wingdings" w:hint="default"/>
      </w:rPr>
    </w:lvl>
    <w:lvl w:ilvl="6" w:tplc="04090001" w:tentative="1">
      <w:start w:val="1"/>
      <w:numFmt w:val="bullet"/>
      <w:lvlText w:val=""/>
      <w:lvlJc w:val="left"/>
      <w:pPr>
        <w:ind w:left="5729" w:hanging="360"/>
      </w:pPr>
      <w:rPr>
        <w:rFonts w:ascii="Symbol" w:hAnsi="Symbol" w:hint="default"/>
      </w:rPr>
    </w:lvl>
    <w:lvl w:ilvl="7" w:tplc="04090003" w:tentative="1">
      <w:start w:val="1"/>
      <w:numFmt w:val="bullet"/>
      <w:lvlText w:val="o"/>
      <w:lvlJc w:val="left"/>
      <w:pPr>
        <w:ind w:left="6449" w:hanging="360"/>
      </w:pPr>
      <w:rPr>
        <w:rFonts w:ascii="Courier New" w:hAnsi="Courier New" w:cs="Courier New" w:hint="default"/>
      </w:rPr>
    </w:lvl>
    <w:lvl w:ilvl="8" w:tplc="04090005" w:tentative="1">
      <w:start w:val="1"/>
      <w:numFmt w:val="bullet"/>
      <w:lvlText w:val=""/>
      <w:lvlJc w:val="left"/>
      <w:pPr>
        <w:ind w:left="7169" w:hanging="360"/>
      </w:pPr>
      <w:rPr>
        <w:rFonts w:ascii="Wingdings" w:hAnsi="Wingdings" w:hint="default"/>
      </w:rPr>
    </w:lvl>
  </w:abstractNum>
  <w:abstractNum w:abstractNumId="24" w15:restartNumberingAfterBreak="0">
    <w:nsid w:val="2FC43473"/>
    <w:multiLevelType w:val="hybridMultilevel"/>
    <w:tmpl w:val="C478A534"/>
    <w:lvl w:ilvl="0" w:tplc="FAC8608A">
      <w:start w:val="3"/>
      <w:numFmt w:val="bullet"/>
      <w:lvlText w:val="-"/>
      <w:lvlJc w:val="left"/>
      <w:pPr>
        <w:ind w:left="2345" w:hanging="360"/>
      </w:pPr>
      <w:rPr>
        <w:rFonts w:ascii=".VnTime" w:eastAsia="Times New Roman" w:hAnsi=".VnTime" w:cs=".VnTime"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339B7C2D"/>
    <w:multiLevelType w:val="multilevel"/>
    <w:tmpl w:val="A2B0D882"/>
    <w:lvl w:ilvl="0">
      <w:start w:val="1"/>
      <w:numFmt w:val="decimal"/>
      <w:lvlText w:val="%1."/>
      <w:lvlJc w:val="left"/>
      <w:pPr>
        <w:ind w:left="1080" w:hanging="360"/>
      </w:pPr>
      <w:rPr>
        <w:rFonts w:hint="default"/>
      </w:rPr>
    </w:lvl>
    <w:lvl w:ilvl="1">
      <w:start w:val="1"/>
      <w:numFmt w:val="decimal"/>
      <w:isLgl/>
      <w:lvlText w:val="%1.%2"/>
      <w:lvlJc w:val="left"/>
      <w:pPr>
        <w:ind w:left="1554" w:hanging="360"/>
      </w:pPr>
      <w:rPr>
        <w:rFonts w:hint="default"/>
      </w:rPr>
    </w:lvl>
    <w:lvl w:ilvl="2">
      <w:start w:val="1"/>
      <w:numFmt w:val="decimal"/>
      <w:isLgl/>
      <w:lvlText w:val="%1.%2.%3"/>
      <w:lvlJc w:val="left"/>
      <w:pPr>
        <w:ind w:left="2388" w:hanging="720"/>
      </w:pPr>
      <w:rPr>
        <w:rFonts w:hint="default"/>
      </w:rPr>
    </w:lvl>
    <w:lvl w:ilvl="3">
      <w:start w:val="1"/>
      <w:numFmt w:val="decimal"/>
      <w:isLgl/>
      <w:lvlText w:val="%1.%2.%3.%4"/>
      <w:lvlJc w:val="left"/>
      <w:pPr>
        <w:ind w:left="2862" w:hanging="720"/>
      </w:pPr>
      <w:rPr>
        <w:rFonts w:hint="default"/>
      </w:rPr>
    </w:lvl>
    <w:lvl w:ilvl="4">
      <w:start w:val="1"/>
      <w:numFmt w:val="decimal"/>
      <w:isLgl/>
      <w:lvlText w:val="%1.%2.%3.%4.%5"/>
      <w:lvlJc w:val="left"/>
      <w:pPr>
        <w:ind w:left="3696" w:hanging="1080"/>
      </w:pPr>
      <w:rPr>
        <w:rFonts w:hint="default"/>
      </w:rPr>
    </w:lvl>
    <w:lvl w:ilvl="5">
      <w:start w:val="1"/>
      <w:numFmt w:val="decimal"/>
      <w:isLgl/>
      <w:lvlText w:val="%1.%2.%3.%4.%5.%6"/>
      <w:lvlJc w:val="left"/>
      <w:pPr>
        <w:ind w:left="4170" w:hanging="1080"/>
      </w:pPr>
      <w:rPr>
        <w:rFonts w:hint="default"/>
      </w:rPr>
    </w:lvl>
    <w:lvl w:ilvl="6">
      <w:start w:val="1"/>
      <w:numFmt w:val="decimal"/>
      <w:isLgl/>
      <w:lvlText w:val="%1.%2.%3.%4.%5.%6.%7"/>
      <w:lvlJc w:val="left"/>
      <w:pPr>
        <w:ind w:left="5004" w:hanging="1440"/>
      </w:pPr>
      <w:rPr>
        <w:rFonts w:hint="default"/>
      </w:rPr>
    </w:lvl>
    <w:lvl w:ilvl="7">
      <w:start w:val="1"/>
      <w:numFmt w:val="decimal"/>
      <w:isLgl/>
      <w:lvlText w:val="%1.%2.%3.%4.%5.%6.%7.%8"/>
      <w:lvlJc w:val="left"/>
      <w:pPr>
        <w:ind w:left="5478" w:hanging="1440"/>
      </w:pPr>
      <w:rPr>
        <w:rFonts w:hint="default"/>
      </w:rPr>
    </w:lvl>
    <w:lvl w:ilvl="8">
      <w:start w:val="1"/>
      <w:numFmt w:val="decimal"/>
      <w:isLgl/>
      <w:lvlText w:val="%1.%2.%3.%4.%5.%6.%7.%8.%9"/>
      <w:lvlJc w:val="left"/>
      <w:pPr>
        <w:ind w:left="6312" w:hanging="1800"/>
      </w:pPr>
      <w:rPr>
        <w:rFonts w:hint="default"/>
      </w:rPr>
    </w:lvl>
  </w:abstractNum>
  <w:abstractNum w:abstractNumId="26" w15:restartNumberingAfterBreak="0">
    <w:nsid w:val="3695214A"/>
    <w:multiLevelType w:val="hybridMultilevel"/>
    <w:tmpl w:val="BE0A3A5A"/>
    <w:lvl w:ilvl="0" w:tplc="FAC8608A">
      <w:start w:val="3"/>
      <w:numFmt w:val="bullet"/>
      <w:lvlText w:val="-"/>
      <w:lvlJc w:val="left"/>
      <w:pPr>
        <w:ind w:left="4068" w:hanging="360"/>
      </w:pPr>
      <w:rPr>
        <w:rFonts w:ascii=".VnTime" w:eastAsia="Times New Roman" w:hAnsi=".VnTime" w:cs=".VnTime" w:hint="default"/>
      </w:rPr>
    </w:lvl>
    <w:lvl w:ilvl="1" w:tplc="04090003" w:tentative="1">
      <w:start w:val="1"/>
      <w:numFmt w:val="bullet"/>
      <w:lvlText w:val="o"/>
      <w:lvlJc w:val="left"/>
      <w:pPr>
        <w:ind w:left="4014" w:hanging="360"/>
      </w:pPr>
      <w:rPr>
        <w:rFonts w:ascii="Courier New" w:hAnsi="Courier New" w:cs="Courier New" w:hint="default"/>
      </w:rPr>
    </w:lvl>
    <w:lvl w:ilvl="2" w:tplc="04090005" w:tentative="1">
      <w:start w:val="1"/>
      <w:numFmt w:val="bullet"/>
      <w:lvlText w:val=""/>
      <w:lvlJc w:val="left"/>
      <w:pPr>
        <w:ind w:left="4734" w:hanging="360"/>
      </w:pPr>
      <w:rPr>
        <w:rFonts w:ascii="Wingdings" w:hAnsi="Wingdings" w:hint="default"/>
      </w:rPr>
    </w:lvl>
    <w:lvl w:ilvl="3" w:tplc="04090001">
      <w:start w:val="1"/>
      <w:numFmt w:val="bullet"/>
      <w:lvlText w:val=""/>
      <w:lvlJc w:val="left"/>
      <w:pPr>
        <w:ind w:left="5454" w:hanging="360"/>
      </w:pPr>
      <w:rPr>
        <w:rFonts w:ascii="Symbol" w:hAnsi="Symbol" w:hint="default"/>
      </w:rPr>
    </w:lvl>
    <w:lvl w:ilvl="4" w:tplc="04090003" w:tentative="1">
      <w:start w:val="1"/>
      <w:numFmt w:val="bullet"/>
      <w:lvlText w:val="o"/>
      <w:lvlJc w:val="left"/>
      <w:pPr>
        <w:ind w:left="6174" w:hanging="360"/>
      </w:pPr>
      <w:rPr>
        <w:rFonts w:ascii="Courier New" w:hAnsi="Courier New" w:cs="Courier New" w:hint="default"/>
      </w:rPr>
    </w:lvl>
    <w:lvl w:ilvl="5" w:tplc="04090005" w:tentative="1">
      <w:start w:val="1"/>
      <w:numFmt w:val="bullet"/>
      <w:lvlText w:val=""/>
      <w:lvlJc w:val="left"/>
      <w:pPr>
        <w:ind w:left="6894" w:hanging="360"/>
      </w:pPr>
      <w:rPr>
        <w:rFonts w:ascii="Wingdings" w:hAnsi="Wingdings" w:hint="default"/>
      </w:rPr>
    </w:lvl>
    <w:lvl w:ilvl="6" w:tplc="04090001" w:tentative="1">
      <w:start w:val="1"/>
      <w:numFmt w:val="bullet"/>
      <w:lvlText w:val=""/>
      <w:lvlJc w:val="left"/>
      <w:pPr>
        <w:ind w:left="7614" w:hanging="360"/>
      </w:pPr>
      <w:rPr>
        <w:rFonts w:ascii="Symbol" w:hAnsi="Symbol" w:hint="default"/>
      </w:rPr>
    </w:lvl>
    <w:lvl w:ilvl="7" w:tplc="04090003" w:tentative="1">
      <w:start w:val="1"/>
      <w:numFmt w:val="bullet"/>
      <w:lvlText w:val="o"/>
      <w:lvlJc w:val="left"/>
      <w:pPr>
        <w:ind w:left="8334" w:hanging="360"/>
      </w:pPr>
      <w:rPr>
        <w:rFonts w:ascii="Courier New" w:hAnsi="Courier New" w:cs="Courier New" w:hint="default"/>
      </w:rPr>
    </w:lvl>
    <w:lvl w:ilvl="8" w:tplc="04090005" w:tentative="1">
      <w:start w:val="1"/>
      <w:numFmt w:val="bullet"/>
      <w:lvlText w:val=""/>
      <w:lvlJc w:val="left"/>
      <w:pPr>
        <w:ind w:left="9054" w:hanging="360"/>
      </w:pPr>
      <w:rPr>
        <w:rFonts w:ascii="Wingdings" w:hAnsi="Wingdings" w:hint="default"/>
      </w:rPr>
    </w:lvl>
  </w:abstractNum>
  <w:abstractNum w:abstractNumId="27" w15:restartNumberingAfterBreak="0">
    <w:nsid w:val="3D92385B"/>
    <w:multiLevelType w:val="multilevel"/>
    <w:tmpl w:val="C0F650E6"/>
    <w:lvl w:ilvl="0">
      <w:start w:val="1"/>
      <w:numFmt w:val="decimal"/>
      <w:lvlText w:val="%1."/>
      <w:lvlJc w:val="left"/>
      <w:pPr>
        <w:ind w:left="1080" w:hanging="360"/>
      </w:pPr>
      <w:rPr>
        <w:rFonts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1986" w:hanging="720"/>
      </w:pPr>
      <w:rPr>
        <w:rFonts w:hint="default"/>
      </w:rPr>
    </w:lvl>
    <w:lvl w:ilvl="3">
      <w:start w:val="1"/>
      <w:numFmt w:val="decimal"/>
      <w:isLgl/>
      <w:lvlText w:val="%1.%2.%3.%4"/>
      <w:lvlJc w:val="left"/>
      <w:pPr>
        <w:ind w:left="2259" w:hanging="720"/>
      </w:pPr>
      <w:rPr>
        <w:rFonts w:hint="default"/>
      </w:rPr>
    </w:lvl>
    <w:lvl w:ilvl="4">
      <w:start w:val="1"/>
      <w:numFmt w:val="decimal"/>
      <w:isLgl/>
      <w:lvlText w:val="%1.%2.%3.%4.%5"/>
      <w:lvlJc w:val="left"/>
      <w:pPr>
        <w:ind w:left="2892"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798" w:hanging="1440"/>
      </w:pPr>
      <w:rPr>
        <w:rFonts w:hint="default"/>
      </w:rPr>
    </w:lvl>
    <w:lvl w:ilvl="7">
      <w:start w:val="1"/>
      <w:numFmt w:val="decimal"/>
      <w:isLgl/>
      <w:lvlText w:val="%1.%2.%3.%4.%5.%6.%7.%8"/>
      <w:lvlJc w:val="left"/>
      <w:pPr>
        <w:ind w:left="4071" w:hanging="1440"/>
      </w:pPr>
      <w:rPr>
        <w:rFonts w:hint="default"/>
      </w:rPr>
    </w:lvl>
    <w:lvl w:ilvl="8">
      <w:start w:val="1"/>
      <w:numFmt w:val="decimal"/>
      <w:isLgl/>
      <w:lvlText w:val="%1.%2.%3.%4.%5.%6.%7.%8.%9"/>
      <w:lvlJc w:val="left"/>
      <w:pPr>
        <w:ind w:left="4704" w:hanging="1800"/>
      </w:pPr>
      <w:rPr>
        <w:rFonts w:hint="default"/>
      </w:rPr>
    </w:lvl>
  </w:abstractNum>
  <w:abstractNum w:abstractNumId="28" w15:restartNumberingAfterBreak="0">
    <w:nsid w:val="3FBB1997"/>
    <w:multiLevelType w:val="hybridMultilevel"/>
    <w:tmpl w:val="2AE86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082EB8"/>
    <w:multiLevelType w:val="hybridMultilevel"/>
    <w:tmpl w:val="16CAB71E"/>
    <w:lvl w:ilvl="0" w:tplc="FAC8608A">
      <w:start w:val="3"/>
      <w:numFmt w:val="bullet"/>
      <w:lvlText w:val="-"/>
      <w:lvlJc w:val="left"/>
      <w:pPr>
        <w:ind w:left="1494" w:hanging="360"/>
      </w:pPr>
      <w:rPr>
        <w:rFonts w:ascii=".VnTime" w:eastAsia="Times New Roman" w:hAnsi=".VnTime" w:cs=".VnTime"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0" w15:restartNumberingAfterBreak="0">
    <w:nsid w:val="42C659CF"/>
    <w:multiLevelType w:val="multilevel"/>
    <w:tmpl w:val="3CB44EE8"/>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31" w15:restartNumberingAfterBreak="0">
    <w:nsid w:val="44C04BC9"/>
    <w:multiLevelType w:val="multilevel"/>
    <w:tmpl w:val="6F14D948"/>
    <w:lvl w:ilvl="0">
      <w:start w:val="1"/>
      <w:numFmt w:val="decimal"/>
      <w:lvlText w:val="%1."/>
      <w:lvlJc w:val="left"/>
      <w:pPr>
        <w:ind w:left="720" w:hanging="360"/>
      </w:pPr>
      <w:rPr>
        <w:rFonts w:ascii="Times New Roman" w:hAnsi="Times New Roman" w:cs="Times New Roman"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4D667E5D"/>
    <w:multiLevelType w:val="hybridMultilevel"/>
    <w:tmpl w:val="12744E7A"/>
    <w:lvl w:ilvl="0" w:tplc="FAC8608A">
      <w:start w:val="3"/>
      <w:numFmt w:val="bullet"/>
      <w:lvlText w:val="-"/>
      <w:lvlJc w:val="left"/>
      <w:pPr>
        <w:ind w:left="2183" w:hanging="360"/>
      </w:pPr>
      <w:rPr>
        <w:rFonts w:ascii=".VnTime" w:eastAsia="Times New Roman" w:hAnsi=".VnTime" w:cs=".VnTime" w:hint="default"/>
      </w:rPr>
    </w:lvl>
    <w:lvl w:ilvl="1" w:tplc="04090003" w:tentative="1">
      <w:start w:val="1"/>
      <w:numFmt w:val="bullet"/>
      <w:lvlText w:val="o"/>
      <w:lvlJc w:val="left"/>
      <w:pPr>
        <w:ind w:left="2129" w:hanging="360"/>
      </w:pPr>
      <w:rPr>
        <w:rFonts w:ascii="Courier New" w:hAnsi="Courier New" w:cs="Courier New" w:hint="default"/>
      </w:rPr>
    </w:lvl>
    <w:lvl w:ilvl="2" w:tplc="04090005" w:tentative="1">
      <w:start w:val="1"/>
      <w:numFmt w:val="bullet"/>
      <w:lvlText w:val=""/>
      <w:lvlJc w:val="left"/>
      <w:pPr>
        <w:ind w:left="2849" w:hanging="360"/>
      </w:pPr>
      <w:rPr>
        <w:rFonts w:ascii="Wingdings" w:hAnsi="Wingdings" w:hint="default"/>
      </w:rPr>
    </w:lvl>
    <w:lvl w:ilvl="3" w:tplc="04090001" w:tentative="1">
      <w:start w:val="1"/>
      <w:numFmt w:val="bullet"/>
      <w:lvlText w:val=""/>
      <w:lvlJc w:val="left"/>
      <w:pPr>
        <w:ind w:left="3569" w:hanging="360"/>
      </w:pPr>
      <w:rPr>
        <w:rFonts w:ascii="Symbol" w:hAnsi="Symbol" w:hint="default"/>
      </w:rPr>
    </w:lvl>
    <w:lvl w:ilvl="4" w:tplc="04090003" w:tentative="1">
      <w:start w:val="1"/>
      <w:numFmt w:val="bullet"/>
      <w:lvlText w:val="o"/>
      <w:lvlJc w:val="left"/>
      <w:pPr>
        <w:ind w:left="4289" w:hanging="360"/>
      </w:pPr>
      <w:rPr>
        <w:rFonts w:ascii="Courier New" w:hAnsi="Courier New" w:cs="Courier New" w:hint="default"/>
      </w:rPr>
    </w:lvl>
    <w:lvl w:ilvl="5" w:tplc="04090005" w:tentative="1">
      <w:start w:val="1"/>
      <w:numFmt w:val="bullet"/>
      <w:lvlText w:val=""/>
      <w:lvlJc w:val="left"/>
      <w:pPr>
        <w:ind w:left="5009" w:hanging="360"/>
      </w:pPr>
      <w:rPr>
        <w:rFonts w:ascii="Wingdings" w:hAnsi="Wingdings" w:hint="default"/>
      </w:rPr>
    </w:lvl>
    <w:lvl w:ilvl="6" w:tplc="04090001" w:tentative="1">
      <w:start w:val="1"/>
      <w:numFmt w:val="bullet"/>
      <w:lvlText w:val=""/>
      <w:lvlJc w:val="left"/>
      <w:pPr>
        <w:ind w:left="5729" w:hanging="360"/>
      </w:pPr>
      <w:rPr>
        <w:rFonts w:ascii="Symbol" w:hAnsi="Symbol" w:hint="default"/>
      </w:rPr>
    </w:lvl>
    <w:lvl w:ilvl="7" w:tplc="04090003" w:tentative="1">
      <w:start w:val="1"/>
      <w:numFmt w:val="bullet"/>
      <w:lvlText w:val="o"/>
      <w:lvlJc w:val="left"/>
      <w:pPr>
        <w:ind w:left="6449" w:hanging="360"/>
      </w:pPr>
      <w:rPr>
        <w:rFonts w:ascii="Courier New" w:hAnsi="Courier New" w:cs="Courier New" w:hint="default"/>
      </w:rPr>
    </w:lvl>
    <w:lvl w:ilvl="8" w:tplc="04090005" w:tentative="1">
      <w:start w:val="1"/>
      <w:numFmt w:val="bullet"/>
      <w:lvlText w:val=""/>
      <w:lvlJc w:val="left"/>
      <w:pPr>
        <w:ind w:left="7169" w:hanging="360"/>
      </w:pPr>
      <w:rPr>
        <w:rFonts w:ascii="Wingdings" w:hAnsi="Wingdings" w:hint="default"/>
      </w:rPr>
    </w:lvl>
  </w:abstractNum>
  <w:abstractNum w:abstractNumId="33" w15:restartNumberingAfterBreak="0">
    <w:nsid w:val="53D90128"/>
    <w:multiLevelType w:val="hybridMultilevel"/>
    <w:tmpl w:val="152EFB2E"/>
    <w:lvl w:ilvl="0" w:tplc="848213EE">
      <w:start w:val="4"/>
      <w:numFmt w:val="bullet"/>
      <w:lvlText w:val="-"/>
      <w:lvlJc w:val="left"/>
      <w:pPr>
        <w:ind w:left="1440" w:hanging="360"/>
      </w:pPr>
      <w:rPr>
        <w:rFonts w:ascii=".VnTime" w:eastAsia="Times New Roman" w:hAnsi=".VnTime" w:cs=".VnTime"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EB21D54"/>
    <w:multiLevelType w:val="hybridMultilevel"/>
    <w:tmpl w:val="8D44E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353367"/>
    <w:multiLevelType w:val="hybridMultilevel"/>
    <w:tmpl w:val="3634BD7A"/>
    <w:lvl w:ilvl="0" w:tplc="3308137E">
      <w:start w:val="4"/>
      <w:numFmt w:val="bullet"/>
      <w:lvlText w:val="-"/>
      <w:lvlJc w:val="left"/>
      <w:pPr>
        <w:ind w:left="1440" w:hanging="360"/>
      </w:pPr>
      <w:rPr>
        <w:rFonts w:ascii=".VnTime" w:eastAsia="Times New Roman" w:hAnsi=".VnTime" w:cs=".VnTime"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2454079"/>
    <w:multiLevelType w:val="hybridMultilevel"/>
    <w:tmpl w:val="2C9CD2C8"/>
    <w:lvl w:ilvl="0" w:tplc="FAC8608A">
      <w:start w:val="3"/>
      <w:numFmt w:val="bullet"/>
      <w:lvlText w:val="-"/>
      <w:lvlJc w:val="left"/>
      <w:pPr>
        <w:ind w:left="3654" w:hanging="360"/>
      </w:pPr>
      <w:rPr>
        <w:rFonts w:ascii=".VnTime" w:eastAsia="Times New Roman" w:hAnsi=".VnTime" w:cs=".VnTime"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630A3AB9"/>
    <w:multiLevelType w:val="hybridMultilevel"/>
    <w:tmpl w:val="1DF833E4"/>
    <w:lvl w:ilvl="0" w:tplc="FAC8608A">
      <w:start w:val="3"/>
      <w:numFmt w:val="bullet"/>
      <w:lvlText w:val="-"/>
      <w:lvlJc w:val="left"/>
      <w:pPr>
        <w:ind w:left="2183" w:hanging="360"/>
      </w:pPr>
      <w:rPr>
        <w:rFonts w:ascii=".VnTime" w:eastAsia="Times New Roman" w:hAnsi=".VnTime" w:cs=".VnTime" w:hint="default"/>
      </w:rPr>
    </w:lvl>
    <w:lvl w:ilvl="1" w:tplc="04090003" w:tentative="1">
      <w:start w:val="1"/>
      <w:numFmt w:val="bullet"/>
      <w:lvlText w:val="o"/>
      <w:lvlJc w:val="left"/>
      <w:pPr>
        <w:ind w:left="2129" w:hanging="360"/>
      </w:pPr>
      <w:rPr>
        <w:rFonts w:ascii="Courier New" w:hAnsi="Courier New" w:cs="Courier New" w:hint="default"/>
      </w:rPr>
    </w:lvl>
    <w:lvl w:ilvl="2" w:tplc="04090005" w:tentative="1">
      <w:start w:val="1"/>
      <w:numFmt w:val="bullet"/>
      <w:lvlText w:val=""/>
      <w:lvlJc w:val="left"/>
      <w:pPr>
        <w:ind w:left="2849" w:hanging="360"/>
      </w:pPr>
      <w:rPr>
        <w:rFonts w:ascii="Wingdings" w:hAnsi="Wingdings" w:hint="default"/>
      </w:rPr>
    </w:lvl>
    <w:lvl w:ilvl="3" w:tplc="04090001" w:tentative="1">
      <w:start w:val="1"/>
      <w:numFmt w:val="bullet"/>
      <w:lvlText w:val=""/>
      <w:lvlJc w:val="left"/>
      <w:pPr>
        <w:ind w:left="3569" w:hanging="360"/>
      </w:pPr>
      <w:rPr>
        <w:rFonts w:ascii="Symbol" w:hAnsi="Symbol" w:hint="default"/>
      </w:rPr>
    </w:lvl>
    <w:lvl w:ilvl="4" w:tplc="04090003" w:tentative="1">
      <w:start w:val="1"/>
      <w:numFmt w:val="bullet"/>
      <w:lvlText w:val="o"/>
      <w:lvlJc w:val="left"/>
      <w:pPr>
        <w:ind w:left="4289" w:hanging="360"/>
      </w:pPr>
      <w:rPr>
        <w:rFonts w:ascii="Courier New" w:hAnsi="Courier New" w:cs="Courier New" w:hint="default"/>
      </w:rPr>
    </w:lvl>
    <w:lvl w:ilvl="5" w:tplc="04090005" w:tentative="1">
      <w:start w:val="1"/>
      <w:numFmt w:val="bullet"/>
      <w:lvlText w:val=""/>
      <w:lvlJc w:val="left"/>
      <w:pPr>
        <w:ind w:left="5009" w:hanging="360"/>
      </w:pPr>
      <w:rPr>
        <w:rFonts w:ascii="Wingdings" w:hAnsi="Wingdings" w:hint="default"/>
      </w:rPr>
    </w:lvl>
    <w:lvl w:ilvl="6" w:tplc="04090001" w:tentative="1">
      <w:start w:val="1"/>
      <w:numFmt w:val="bullet"/>
      <w:lvlText w:val=""/>
      <w:lvlJc w:val="left"/>
      <w:pPr>
        <w:ind w:left="5729" w:hanging="360"/>
      </w:pPr>
      <w:rPr>
        <w:rFonts w:ascii="Symbol" w:hAnsi="Symbol" w:hint="default"/>
      </w:rPr>
    </w:lvl>
    <w:lvl w:ilvl="7" w:tplc="04090003" w:tentative="1">
      <w:start w:val="1"/>
      <w:numFmt w:val="bullet"/>
      <w:lvlText w:val="o"/>
      <w:lvlJc w:val="left"/>
      <w:pPr>
        <w:ind w:left="6449" w:hanging="360"/>
      </w:pPr>
      <w:rPr>
        <w:rFonts w:ascii="Courier New" w:hAnsi="Courier New" w:cs="Courier New" w:hint="default"/>
      </w:rPr>
    </w:lvl>
    <w:lvl w:ilvl="8" w:tplc="04090005" w:tentative="1">
      <w:start w:val="1"/>
      <w:numFmt w:val="bullet"/>
      <w:lvlText w:val=""/>
      <w:lvlJc w:val="left"/>
      <w:pPr>
        <w:ind w:left="7169" w:hanging="360"/>
      </w:pPr>
      <w:rPr>
        <w:rFonts w:ascii="Wingdings" w:hAnsi="Wingdings" w:hint="default"/>
      </w:rPr>
    </w:lvl>
  </w:abstractNum>
  <w:abstractNum w:abstractNumId="38" w15:restartNumberingAfterBreak="0">
    <w:nsid w:val="718831A7"/>
    <w:multiLevelType w:val="hybridMultilevel"/>
    <w:tmpl w:val="BBD8BF02"/>
    <w:lvl w:ilvl="0" w:tplc="04090001">
      <w:start w:val="1"/>
      <w:numFmt w:val="bullet"/>
      <w:lvlText w:val=""/>
      <w:lvlJc w:val="left"/>
      <w:pPr>
        <w:ind w:left="2183" w:hanging="360"/>
      </w:pPr>
      <w:rPr>
        <w:rFonts w:ascii="Symbol" w:hAnsi="Symbol" w:hint="default"/>
      </w:rPr>
    </w:lvl>
    <w:lvl w:ilvl="1" w:tplc="FFFFFFFF" w:tentative="1">
      <w:start w:val="1"/>
      <w:numFmt w:val="bullet"/>
      <w:lvlText w:val="o"/>
      <w:lvlJc w:val="left"/>
      <w:pPr>
        <w:ind w:left="2129" w:hanging="360"/>
      </w:pPr>
      <w:rPr>
        <w:rFonts w:ascii="Courier New" w:hAnsi="Courier New" w:cs="Courier New" w:hint="default"/>
      </w:rPr>
    </w:lvl>
    <w:lvl w:ilvl="2" w:tplc="FFFFFFFF" w:tentative="1">
      <w:start w:val="1"/>
      <w:numFmt w:val="bullet"/>
      <w:lvlText w:val=""/>
      <w:lvlJc w:val="left"/>
      <w:pPr>
        <w:ind w:left="2849" w:hanging="360"/>
      </w:pPr>
      <w:rPr>
        <w:rFonts w:ascii="Wingdings" w:hAnsi="Wingdings" w:hint="default"/>
      </w:rPr>
    </w:lvl>
    <w:lvl w:ilvl="3" w:tplc="FFFFFFFF" w:tentative="1">
      <w:start w:val="1"/>
      <w:numFmt w:val="bullet"/>
      <w:lvlText w:val=""/>
      <w:lvlJc w:val="left"/>
      <w:pPr>
        <w:ind w:left="3569" w:hanging="360"/>
      </w:pPr>
      <w:rPr>
        <w:rFonts w:ascii="Symbol" w:hAnsi="Symbol" w:hint="default"/>
      </w:rPr>
    </w:lvl>
    <w:lvl w:ilvl="4" w:tplc="FFFFFFFF" w:tentative="1">
      <w:start w:val="1"/>
      <w:numFmt w:val="bullet"/>
      <w:lvlText w:val="o"/>
      <w:lvlJc w:val="left"/>
      <w:pPr>
        <w:ind w:left="4289" w:hanging="360"/>
      </w:pPr>
      <w:rPr>
        <w:rFonts w:ascii="Courier New" w:hAnsi="Courier New" w:cs="Courier New" w:hint="default"/>
      </w:rPr>
    </w:lvl>
    <w:lvl w:ilvl="5" w:tplc="FFFFFFFF" w:tentative="1">
      <w:start w:val="1"/>
      <w:numFmt w:val="bullet"/>
      <w:lvlText w:val=""/>
      <w:lvlJc w:val="left"/>
      <w:pPr>
        <w:ind w:left="5009" w:hanging="360"/>
      </w:pPr>
      <w:rPr>
        <w:rFonts w:ascii="Wingdings" w:hAnsi="Wingdings" w:hint="default"/>
      </w:rPr>
    </w:lvl>
    <w:lvl w:ilvl="6" w:tplc="FFFFFFFF" w:tentative="1">
      <w:start w:val="1"/>
      <w:numFmt w:val="bullet"/>
      <w:lvlText w:val=""/>
      <w:lvlJc w:val="left"/>
      <w:pPr>
        <w:ind w:left="5729" w:hanging="360"/>
      </w:pPr>
      <w:rPr>
        <w:rFonts w:ascii="Symbol" w:hAnsi="Symbol" w:hint="default"/>
      </w:rPr>
    </w:lvl>
    <w:lvl w:ilvl="7" w:tplc="FFFFFFFF" w:tentative="1">
      <w:start w:val="1"/>
      <w:numFmt w:val="bullet"/>
      <w:lvlText w:val="o"/>
      <w:lvlJc w:val="left"/>
      <w:pPr>
        <w:ind w:left="6449" w:hanging="360"/>
      </w:pPr>
      <w:rPr>
        <w:rFonts w:ascii="Courier New" w:hAnsi="Courier New" w:cs="Courier New" w:hint="default"/>
      </w:rPr>
    </w:lvl>
    <w:lvl w:ilvl="8" w:tplc="FFFFFFFF" w:tentative="1">
      <w:start w:val="1"/>
      <w:numFmt w:val="bullet"/>
      <w:lvlText w:val=""/>
      <w:lvlJc w:val="left"/>
      <w:pPr>
        <w:ind w:left="7169" w:hanging="360"/>
      </w:pPr>
      <w:rPr>
        <w:rFonts w:ascii="Wingdings" w:hAnsi="Wingdings" w:hint="default"/>
      </w:rPr>
    </w:lvl>
  </w:abstractNum>
  <w:abstractNum w:abstractNumId="39" w15:restartNumberingAfterBreak="0">
    <w:nsid w:val="7E3D3F74"/>
    <w:multiLevelType w:val="hybridMultilevel"/>
    <w:tmpl w:val="EFCABE38"/>
    <w:lvl w:ilvl="0" w:tplc="FAC8608A">
      <w:start w:val="3"/>
      <w:numFmt w:val="bullet"/>
      <w:lvlText w:val="-"/>
      <w:lvlJc w:val="left"/>
      <w:pPr>
        <w:ind w:left="2183" w:hanging="360"/>
      </w:pPr>
      <w:rPr>
        <w:rFonts w:ascii=".VnTime" w:eastAsia="Times New Roman" w:hAnsi=".VnTime" w:cs=".VnTime" w:hint="default"/>
      </w:rPr>
    </w:lvl>
    <w:lvl w:ilvl="1" w:tplc="04090003" w:tentative="1">
      <w:start w:val="1"/>
      <w:numFmt w:val="bullet"/>
      <w:lvlText w:val="o"/>
      <w:lvlJc w:val="left"/>
      <w:pPr>
        <w:ind w:left="2129" w:hanging="360"/>
      </w:pPr>
      <w:rPr>
        <w:rFonts w:ascii="Courier New" w:hAnsi="Courier New" w:cs="Courier New" w:hint="default"/>
      </w:rPr>
    </w:lvl>
    <w:lvl w:ilvl="2" w:tplc="04090005" w:tentative="1">
      <w:start w:val="1"/>
      <w:numFmt w:val="bullet"/>
      <w:lvlText w:val=""/>
      <w:lvlJc w:val="left"/>
      <w:pPr>
        <w:ind w:left="2849" w:hanging="360"/>
      </w:pPr>
      <w:rPr>
        <w:rFonts w:ascii="Wingdings" w:hAnsi="Wingdings" w:hint="default"/>
      </w:rPr>
    </w:lvl>
    <w:lvl w:ilvl="3" w:tplc="04090001" w:tentative="1">
      <w:start w:val="1"/>
      <w:numFmt w:val="bullet"/>
      <w:lvlText w:val=""/>
      <w:lvlJc w:val="left"/>
      <w:pPr>
        <w:ind w:left="3569" w:hanging="360"/>
      </w:pPr>
      <w:rPr>
        <w:rFonts w:ascii="Symbol" w:hAnsi="Symbol" w:hint="default"/>
      </w:rPr>
    </w:lvl>
    <w:lvl w:ilvl="4" w:tplc="04090003" w:tentative="1">
      <w:start w:val="1"/>
      <w:numFmt w:val="bullet"/>
      <w:lvlText w:val="o"/>
      <w:lvlJc w:val="left"/>
      <w:pPr>
        <w:ind w:left="4289" w:hanging="360"/>
      </w:pPr>
      <w:rPr>
        <w:rFonts w:ascii="Courier New" w:hAnsi="Courier New" w:cs="Courier New" w:hint="default"/>
      </w:rPr>
    </w:lvl>
    <w:lvl w:ilvl="5" w:tplc="04090005" w:tentative="1">
      <w:start w:val="1"/>
      <w:numFmt w:val="bullet"/>
      <w:lvlText w:val=""/>
      <w:lvlJc w:val="left"/>
      <w:pPr>
        <w:ind w:left="5009" w:hanging="360"/>
      </w:pPr>
      <w:rPr>
        <w:rFonts w:ascii="Wingdings" w:hAnsi="Wingdings" w:hint="default"/>
      </w:rPr>
    </w:lvl>
    <w:lvl w:ilvl="6" w:tplc="04090001" w:tentative="1">
      <w:start w:val="1"/>
      <w:numFmt w:val="bullet"/>
      <w:lvlText w:val=""/>
      <w:lvlJc w:val="left"/>
      <w:pPr>
        <w:ind w:left="5729" w:hanging="360"/>
      </w:pPr>
      <w:rPr>
        <w:rFonts w:ascii="Symbol" w:hAnsi="Symbol" w:hint="default"/>
      </w:rPr>
    </w:lvl>
    <w:lvl w:ilvl="7" w:tplc="04090003" w:tentative="1">
      <w:start w:val="1"/>
      <w:numFmt w:val="bullet"/>
      <w:lvlText w:val="o"/>
      <w:lvlJc w:val="left"/>
      <w:pPr>
        <w:ind w:left="6449" w:hanging="360"/>
      </w:pPr>
      <w:rPr>
        <w:rFonts w:ascii="Courier New" w:hAnsi="Courier New" w:cs="Courier New" w:hint="default"/>
      </w:rPr>
    </w:lvl>
    <w:lvl w:ilvl="8" w:tplc="04090005" w:tentative="1">
      <w:start w:val="1"/>
      <w:numFmt w:val="bullet"/>
      <w:lvlText w:val=""/>
      <w:lvlJc w:val="left"/>
      <w:pPr>
        <w:ind w:left="7169" w:hanging="360"/>
      </w:pPr>
      <w:rPr>
        <w:rFonts w:ascii="Wingdings" w:hAnsi="Wingdings" w:hint="default"/>
      </w:rPr>
    </w:lvl>
  </w:abstractNum>
  <w:abstractNum w:abstractNumId="40" w15:restartNumberingAfterBreak="0">
    <w:nsid w:val="7F9960C8"/>
    <w:multiLevelType w:val="hybridMultilevel"/>
    <w:tmpl w:val="3050CFBA"/>
    <w:lvl w:ilvl="0" w:tplc="FAC8608A">
      <w:start w:val="3"/>
      <w:numFmt w:val="bullet"/>
      <w:lvlText w:val="-"/>
      <w:lvlJc w:val="left"/>
      <w:pPr>
        <w:ind w:left="2183" w:hanging="360"/>
      </w:pPr>
      <w:rPr>
        <w:rFonts w:ascii=".VnTime" w:eastAsia="Times New Roman" w:hAnsi=".VnTime" w:cs=".VnTime" w:hint="default"/>
      </w:rPr>
    </w:lvl>
    <w:lvl w:ilvl="1" w:tplc="04090003" w:tentative="1">
      <w:start w:val="1"/>
      <w:numFmt w:val="bullet"/>
      <w:lvlText w:val="o"/>
      <w:lvlJc w:val="left"/>
      <w:pPr>
        <w:ind w:left="2129" w:hanging="360"/>
      </w:pPr>
      <w:rPr>
        <w:rFonts w:ascii="Courier New" w:hAnsi="Courier New" w:cs="Courier New" w:hint="default"/>
      </w:rPr>
    </w:lvl>
    <w:lvl w:ilvl="2" w:tplc="04090005" w:tentative="1">
      <w:start w:val="1"/>
      <w:numFmt w:val="bullet"/>
      <w:lvlText w:val=""/>
      <w:lvlJc w:val="left"/>
      <w:pPr>
        <w:ind w:left="2849" w:hanging="360"/>
      </w:pPr>
      <w:rPr>
        <w:rFonts w:ascii="Wingdings" w:hAnsi="Wingdings" w:hint="default"/>
      </w:rPr>
    </w:lvl>
    <w:lvl w:ilvl="3" w:tplc="04090001" w:tentative="1">
      <w:start w:val="1"/>
      <w:numFmt w:val="bullet"/>
      <w:lvlText w:val=""/>
      <w:lvlJc w:val="left"/>
      <w:pPr>
        <w:ind w:left="3569" w:hanging="360"/>
      </w:pPr>
      <w:rPr>
        <w:rFonts w:ascii="Symbol" w:hAnsi="Symbol" w:hint="default"/>
      </w:rPr>
    </w:lvl>
    <w:lvl w:ilvl="4" w:tplc="04090003" w:tentative="1">
      <w:start w:val="1"/>
      <w:numFmt w:val="bullet"/>
      <w:lvlText w:val="o"/>
      <w:lvlJc w:val="left"/>
      <w:pPr>
        <w:ind w:left="4289" w:hanging="360"/>
      </w:pPr>
      <w:rPr>
        <w:rFonts w:ascii="Courier New" w:hAnsi="Courier New" w:cs="Courier New" w:hint="default"/>
      </w:rPr>
    </w:lvl>
    <w:lvl w:ilvl="5" w:tplc="04090005" w:tentative="1">
      <w:start w:val="1"/>
      <w:numFmt w:val="bullet"/>
      <w:lvlText w:val=""/>
      <w:lvlJc w:val="left"/>
      <w:pPr>
        <w:ind w:left="5009" w:hanging="360"/>
      </w:pPr>
      <w:rPr>
        <w:rFonts w:ascii="Wingdings" w:hAnsi="Wingdings" w:hint="default"/>
      </w:rPr>
    </w:lvl>
    <w:lvl w:ilvl="6" w:tplc="04090001" w:tentative="1">
      <w:start w:val="1"/>
      <w:numFmt w:val="bullet"/>
      <w:lvlText w:val=""/>
      <w:lvlJc w:val="left"/>
      <w:pPr>
        <w:ind w:left="5729" w:hanging="360"/>
      </w:pPr>
      <w:rPr>
        <w:rFonts w:ascii="Symbol" w:hAnsi="Symbol" w:hint="default"/>
      </w:rPr>
    </w:lvl>
    <w:lvl w:ilvl="7" w:tplc="04090003" w:tentative="1">
      <w:start w:val="1"/>
      <w:numFmt w:val="bullet"/>
      <w:lvlText w:val="o"/>
      <w:lvlJc w:val="left"/>
      <w:pPr>
        <w:ind w:left="6449" w:hanging="360"/>
      </w:pPr>
      <w:rPr>
        <w:rFonts w:ascii="Courier New" w:hAnsi="Courier New" w:cs="Courier New" w:hint="default"/>
      </w:rPr>
    </w:lvl>
    <w:lvl w:ilvl="8" w:tplc="04090005" w:tentative="1">
      <w:start w:val="1"/>
      <w:numFmt w:val="bullet"/>
      <w:lvlText w:val=""/>
      <w:lvlJc w:val="left"/>
      <w:pPr>
        <w:ind w:left="7169" w:hanging="360"/>
      </w:pPr>
      <w:rPr>
        <w:rFonts w:ascii="Wingdings" w:hAnsi="Wingdings" w:hint="default"/>
      </w:rPr>
    </w:lvl>
  </w:abstractNum>
  <w:num w:numId="1" w16cid:durableId="935403312">
    <w:abstractNumId w:val="0"/>
  </w:num>
  <w:num w:numId="2" w16cid:durableId="887496265">
    <w:abstractNumId w:val="1"/>
  </w:num>
  <w:num w:numId="3" w16cid:durableId="302004217">
    <w:abstractNumId w:val="2"/>
  </w:num>
  <w:num w:numId="4" w16cid:durableId="327442855">
    <w:abstractNumId w:val="3"/>
  </w:num>
  <w:num w:numId="5" w16cid:durableId="88964542">
    <w:abstractNumId w:val="4"/>
  </w:num>
  <w:num w:numId="6" w16cid:durableId="1067267851">
    <w:abstractNumId w:val="5"/>
  </w:num>
  <w:num w:numId="7" w16cid:durableId="1416702796">
    <w:abstractNumId w:val="6"/>
  </w:num>
  <w:num w:numId="8" w16cid:durableId="1194852416">
    <w:abstractNumId w:val="7"/>
  </w:num>
  <w:num w:numId="9" w16cid:durableId="1294821799">
    <w:abstractNumId w:val="8"/>
  </w:num>
  <w:num w:numId="10" w16cid:durableId="1729456523">
    <w:abstractNumId w:val="9"/>
  </w:num>
  <w:num w:numId="11" w16cid:durableId="881014566">
    <w:abstractNumId w:val="10"/>
  </w:num>
  <w:num w:numId="12" w16cid:durableId="2109931549">
    <w:abstractNumId w:val="11"/>
  </w:num>
  <w:num w:numId="13" w16cid:durableId="2085948628">
    <w:abstractNumId w:val="12"/>
  </w:num>
  <w:num w:numId="14" w16cid:durableId="1181041919">
    <w:abstractNumId w:val="13"/>
  </w:num>
  <w:num w:numId="15" w16cid:durableId="1690373574">
    <w:abstractNumId w:val="28"/>
  </w:num>
  <w:num w:numId="16" w16cid:durableId="1777212512">
    <w:abstractNumId w:val="19"/>
  </w:num>
  <w:num w:numId="17" w16cid:durableId="1962299775">
    <w:abstractNumId w:val="34"/>
  </w:num>
  <w:num w:numId="18" w16cid:durableId="260994997">
    <w:abstractNumId w:val="31"/>
  </w:num>
  <w:num w:numId="19" w16cid:durableId="1439183475">
    <w:abstractNumId w:val="30"/>
  </w:num>
  <w:num w:numId="20" w16cid:durableId="1758791650">
    <w:abstractNumId w:val="35"/>
  </w:num>
  <w:num w:numId="21" w16cid:durableId="690954430">
    <w:abstractNumId w:val="33"/>
  </w:num>
  <w:num w:numId="22" w16cid:durableId="183446036">
    <w:abstractNumId w:val="16"/>
  </w:num>
  <w:num w:numId="23" w16cid:durableId="920026030">
    <w:abstractNumId w:val="27"/>
  </w:num>
  <w:num w:numId="24" w16cid:durableId="1667977344">
    <w:abstractNumId w:val="29"/>
  </w:num>
  <w:num w:numId="25" w16cid:durableId="1632783682">
    <w:abstractNumId w:val="17"/>
  </w:num>
  <w:num w:numId="26" w16cid:durableId="635262853">
    <w:abstractNumId w:val="36"/>
  </w:num>
  <w:num w:numId="27" w16cid:durableId="668411309">
    <w:abstractNumId w:val="21"/>
  </w:num>
  <w:num w:numId="28" w16cid:durableId="1612324356">
    <w:abstractNumId w:val="26"/>
  </w:num>
  <w:num w:numId="29" w16cid:durableId="2047412582">
    <w:abstractNumId w:val="24"/>
  </w:num>
  <w:num w:numId="30" w16cid:durableId="1819497821">
    <w:abstractNumId w:val="18"/>
  </w:num>
  <w:num w:numId="31" w16cid:durableId="1609777883">
    <w:abstractNumId w:val="15"/>
  </w:num>
  <w:num w:numId="32" w16cid:durableId="1414281705">
    <w:abstractNumId w:val="37"/>
  </w:num>
  <w:num w:numId="33" w16cid:durableId="1041856496">
    <w:abstractNumId w:val="14"/>
  </w:num>
  <w:num w:numId="34" w16cid:durableId="1314338298">
    <w:abstractNumId w:val="40"/>
  </w:num>
  <w:num w:numId="35" w16cid:durableId="1892764497">
    <w:abstractNumId w:val="22"/>
  </w:num>
  <w:num w:numId="36" w16cid:durableId="952711790">
    <w:abstractNumId w:val="32"/>
  </w:num>
  <w:num w:numId="37" w16cid:durableId="1624841650">
    <w:abstractNumId w:val="39"/>
  </w:num>
  <w:num w:numId="38" w16cid:durableId="742682855">
    <w:abstractNumId w:val="20"/>
  </w:num>
  <w:num w:numId="39" w16cid:durableId="582225157">
    <w:abstractNumId w:val="23"/>
  </w:num>
  <w:num w:numId="40" w16cid:durableId="464736049">
    <w:abstractNumId w:val="38"/>
  </w:num>
  <w:num w:numId="41" w16cid:durableId="132731945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E2B4E"/>
    <w:rsid w:val="00030CAD"/>
    <w:rsid w:val="000435A2"/>
    <w:rsid w:val="00087CC5"/>
    <w:rsid w:val="00092CE4"/>
    <w:rsid w:val="000E6755"/>
    <w:rsid w:val="000F477F"/>
    <w:rsid w:val="00134596"/>
    <w:rsid w:val="00142FDC"/>
    <w:rsid w:val="001570F7"/>
    <w:rsid w:val="00171DE5"/>
    <w:rsid w:val="001735E8"/>
    <w:rsid w:val="00181705"/>
    <w:rsid w:val="001A24DF"/>
    <w:rsid w:val="001A5F93"/>
    <w:rsid w:val="001C0325"/>
    <w:rsid w:val="001D180E"/>
    <w:rsid w:val="002321AB"/>
    <w:rsid w:val="00252A62"/>
    <w:rsid w:val="002B1D99"/>
    <w:rsid w:val="002C579D"/>
    <w:rsid w:val="002D6E1B"/>
    <w:rsid w:val="003051AE"/>
    <w:rsid w:val="00343780"/>
    <w:rsid w:val="00345C07"/>
    <w:rsid w:val="003531CB"/>
    <w:rsid w:val="00415F8F"/>
    <w:rsid w:val="004505B9"/>
    <w:rsid w:val="004A6717"/>
    <w:rsid w:val="004E25B1"/>
    <w:rsid w:val="00507DC8"/>
    <w:rsid w:val="00530081"/>
    <w:rsid w:val="00537EE1"/>
    <w:rsid w:val="005614D4"/>
    <w:rsid w:val="005667EC"/>
    <w:rsid w:val="00567D8A"/>
    <w:rsid w:val="00570630"/>
    <w:rsid w:val="00582A15"/>
    <w:rsid w:val="005874F7"/>
    <w:rsid w:val="005934E3"/>
    <w:rsid w:val="005C7DA8"/>
    <w:rsid w:val="005D7BBE"/>
    <w:rsid w:val="0061413F"/>
    <w:rsid w:val="0062463C"/>
    <w:rsid w:val="00640E2C"/>
    <w:rsid w:val="00650EC6"/>
    <w:rsid w:val="00680970"/>
    <w:rsid w:val="006B4825"/>
    <w:rsid w:val="006C1346"/>
    <w:rsid w:val="006C5C9F"/>
    <w:rsid w:val="0073732D"/>
    <w:rsid w:val="007429BA"/>
    <w:rsid w:val="007614C3"/>
    <w:rsid w:val="00771BF4"/>
    <w:rsid w:val="00776E42"/>
    <w:rsid w:val="00777CCC"/>
    <w:rsid w:val="007E0E66"/>
    <w:rsid w:val="00825FF1"/>
    <w:rsid w:val="00832018"/>
    <w:rsid w:val="00845BAE"/>
    <w:rsid w:val="0089795A"/>
    <w:rsid w:val="00897BD5"/>
    <w:rsid w:val="00922271"/>
    <w:rsid w:val="0095124D"/>
    <w:rsid w:val="00957296"/>
    <w:rsid w:val="00990737"/>
    <w:rsid w:val="009C5ABA"/>
    <w:rsid w:val="009E0F8A"/>
    <w:rsid w:val="00A031A6"/>
    <w:rsid w:val="00A20AF1"/>
    <w:rsid w:val="00A6441F"/>
    <w:rsid w:val="00A734DA"/>
    <w:rsid w:val="00A91FE0"/>
    <w:rsid w:val="00AA5C38"/>
    <w:rsid w:val="00AD7DBA"/>
    <w:rsid w:val="00B33F2E"/>
    <w:rsid w:val="00B43498"/>
    <w:rsid w:val="00B43592"/>
    <w:rsid w:val="00B815DF"/>
    <w:rsid w:val="00BA02C7"/>
    <w:rsid w:val="00BB1A9C"/>
    <w:rsid w:val="00BD296B"/>
    <w:rsid w:val="00BD4A3C"/>
    <w:rsid w:val="00BD5C98"/>
    <w:rsid w:val="00BF3663"/>
    <w:rsid w:val="00C22A75"/>
    <w:rsid w:val="00C246C3"/>
    <w:rsid w:val="00C31505"/>
    <w:rsid w:val="00CE2B4E"/>
    <w:rsid w:val="00CF06EE"/>
    <w:rsid w:val="00CF32A3"/>
    <w:rsid w:val="00D009C0"/>
    <w:rsid w:val="00D34C56"/>
    <w:rsid w:val="00D37593"/>
    <w:rsid w:val="00D57D15"/>
    <w:rsid w:val="00D62001"/>
    <w:rsid w:val="00D65A99"/>
    <w:rsid w:val="00DD3F2E"/>
    <w:rsid w:val="00E0362C"/>
    <w:rsid w:val="00E54BBE"/>
    <w:rsid w:val="00E55D38"/>
    <w:rsid w:val="00E7133F"/>
    <w:rsid w:val="00E74D5B"/>
    <w:rsid w:val="00E777AC"/>
    <w:rsid w:val="00EE0BEC"/>
    <w:rsid w:val="00F53209"/>
    <w:rsid w:val="00F667A3"/>
    <w:rsid w:val="00F81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489769D2"/>
  <w15:docId w15:val="{F319E786-F947-40D3-8173-B22D0A1E2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B4E"/>
    <w:pPr>
      <w:suppressAutoHyphens/>
      <w:spacing w:after="0" w:line="240" w:lineRule="auto"/>
    </w:pPr>
    <w:rPr>
      <w:rFonts w:ascii=".VnTime" w:eastAsia="Times New Roman" w:hAnsi=".VnTime" w:cs=".VnTime"/>
      <w:sz w:val="24"/>
      <w:szCs w:val="24"/>
      <w:lang w:eastAsia="zh-CN"/>
    </w:rPr>
  </w:style>
  <w:style w:type="paragraph" w:styleId="Heading1">
    <w:name w:val="heading 1"/>
    <w:basedOn w:val="Normal"/>
    <w:next w:val="Normal"/>
    <w:link w:val="Heading1Char"/>
    <w:qFormat/>
    <w:rsid w:val="00CE2B4E"/>
    <w:pPr>
      <w:keepNext/>
      <w:numPr>
        <w:numId w:val="1"/>
      </w:numPr>
      <w:spacing w:before="240" w:after="60"/>
      <w:outlineLvl w:val="0"/>
    </w:pPr>
    <w:rPr>
      <w:rFonts w:ascii="VNlucida sans" w:hAnsi="VNlucida sans" w:cs="VNlucida sans"/>
      <w:b/>
      <w:caps/>
      <w:color w:val="0000FF"/>
      <w:kern w:val="2"/>
      <w:sz w:val="28"/>
      <w:szCs w:val="20"/>
    </w:rPr>
  </w:style>
  <w:style w:type="paragraph" w:styleId="Heading4">
    <w:name w:val="heading 4"/>
    <w:basedOn w:val="Normal"/>
    <w:next w:val="Normal"/>
    <w:link w:val="Heading4Char"/>
    <w:qFormat/>
    <w:rsid w:val="00CE2B4E"/>
    <w:pPr>
      <w:keepNext/>
      <w:numPr>
        <w:ilvl w:val="3"/>
        <w:numId w:val="1"/>
      </w:numPr>
      <w:jc w:val="center"/>
      <w:outlineLvl w:val="3"/>
    </w:pPr>
    <w:rPr>
      <w:rFonts w:ascii="VNfrankfurt Gothic Heavy" w:hAnsi="VNfrankfurt Gothic Heavy" w:cs="VNfrankfurt Gothic Heavy"/>
      <w:caps/>
      <w:color w:val="000000"/>
      <w:sz w:val="36"/>
      <w:szCs w:val="20"/>
    </w:rPr>
  </w:style>
  <w:style w:type="paragraph" w:styleId="Heading6">
    <w:name w:val="heading 6"/>
    <w:basedOn w:val="Normal"/>
    <w:next w:val="Normal"/>
    <w:link w:val="Heading6Char"/>
    <w:qFormat/>
    <w:rsid w:val="00CE2B4E"/>
    <w:pPr>
      <w:keepNext/>
      <w:numPr>
        <w:ilvl w:val="5"/>
        <w:numId w:val="1"/>
      </w:numPr>
      <w:jc w:val="center"/>
      <w:outlineLvl w:val="5"/>
    </w:pPr>
    <w:rPr>
      <w:rFonts w:ascii="VNlucida sans" w:hAnsi="VNlucida sans" w:cs="VNlucida sans"/>
      <w:caps/>
      <w:color w:val="000000"/>
      <w:sz w:val="3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E2B4E"/>
    <w:rPr>
      <w:rFonts w:ascii="VNlucida sans" w:eastAsia="Times New Roman" w:hAnsi="VNlucida sans" w:cs="VNlucida sans"/>
      <w:b/>
      <w:caps/>
      <w:color w:val="0000FF"/>
      <w:kern w:val="2"/>
      <w:sz w:val="28"/>
      <w:szCs w:val="20"/>
      <w:lang w:eastAsia="zh-CN"/>
    </w:rPr>
  </w:style>
  <w:style w:type="character" w:customStyle="1" w:styleId="Heading4Char">
    <w:name w:val="Heading 4 Char"/>
    <w:basedOn w:val="DefaultParagraphFont"/>
    <w:link w:val="Heading4"/>
    <w:rsid w:val="00CE2B4E"/>
    <w:rPr>
      <w:rFonts w:ascii="VNfrankfurt Gothic Heavy" w:eastAsia="Times New Roman" w:hAnsi="VNfrankfurt Gothic Heavy" w:cs="VNfrankfurt Gothic Heavy"/>
      <w:caps/>
      <w:color w:val="000000"/>
      <w:sz w:val="36"/>
      <w:szCs w:val="20"/>
      <w:lang w:eastAsia="zh-CN"/>
    </w:rPr>
  </w:style>
  <w:style w:type="character" w:customStyle="1" w:styleId="Heading6Char">
    <w:name w:val="Heading 6 Char"/>
    <w:basedOn w:val="DefaultParagraphFont"/>
    <w:link w:val="Heading6"/>
    <w:rsid w:val="00CE2B4E"/>
    <w:rPr>
      <w:rFonts w:ascii="VNlucida sans" w:eastAsia="Times New Roman" w:hAnsi="VNlucida sans" w:cs="VNlucida sans"/>
      <w:caps/>
      <w:color w:val="000000"/>
      <w:sz w:val="34"/>
      <w:szCs w:val="20"/>
      <w:lang w:eastAsia="zh-CN"/>
    </w:rPr>
  </w:style>
  <w:style w:type="character" w:styleId="PageNumber">
    <w:name w:val="page number"/>
    <w:basedOn w:val="DefaultParagraphFont"/>
    <w:rsid w:val="00CE2B4E"/>
  </w:style>
  <w:style w:type="paragraph" w:customStyle="1" w:styleId="Heading">
    <w:name w:val="Heading"/>
    <w:basedOn w:val="Normal"/>
    <w:next w:val="BodyText"/>
    <w:rsid w:val="00CE2B4E"/>
    <w:pPr>
      <w:jc w:val="center"/>
    </w:pPr>
    <w:rPr>
      <w:rFonts w:ascii="Times New Roman" w:hAnsi="Times New Roman" w:cs="Times New Roman"/>
      <w:b/>
      <w:bCs/>
      <w:sz w:val="36"/>
    </w:rPr>
  </w:style>
  <w:style w:type="paragraph" w:styleId="Footer">
    <w:name w:val="footer"/>
    <w:basedOn w:val="Normal"/>
    <w:link w:val="FooterChar"/>
    <w:uiPriority w:val="99"/>
    <w:rsid w:val="00CE2B4E"/>
    <w:pPr>
      <w:tabs>
        <w:tab w:val="center" w:pos="4153"/>
        <w:tab w:val="right" w:pos="8306"/>
      </w:tabs>
    </w:pPr>
  </w:style>
  <w:style w:type="character" w:customStyle="1" w:styleId="FooterChar">
    <w:name w:val="Footer Char"/>
    <w:basedOn w:val="DefaultParagraphFont"/>
    <w:link w:val="Footer"/>
    <w:uiPriority w:val="99"/>
    <w:rsid w:val="00CE2B4E"/>
    <w:rPr>
      <w:rFonts w:ascii=".VnTime" w:eastAsia="Times New Roman" w:hAnsi=".VnTime" w:cs=".VnTime"/>
      <w:sz w:val="24"/>
      <w:szCs w:val="24"/>
      <w:lang w:eastAsia="zh-CN"/>
    </w:rPr>
  </w:style>
  <w:style w:type="paragraph" w:customStyle="1" w:styleId="Standard">
    <w:name w:val="Standard"/>
    <w:rsid w:val="00CE2B4E"/>
    <w:pPr>
      <w:suppressAutoHyphens/>
      <w:spacing w:after="0" w:line="240" w:lineRule="auto"/>
      <w:textAlignment w:val="baseline"/>
    </w:pPr>
    <w:rPr>
      <w:rFonts w:ascii="Liberation Serif" w:eastAsia="DejaVu Sans" w:hAnsi="Liberation Serif" w:cs="FreeSans"/>
      <w:kern w:val="2"/>
      <w:sz w:val="24"/>
      <w:szCs w:val="24"/>
      <w:lang w:eastAsia="zh-CN" w:bidi="hi-IN"/>
    </w:rPr>
  </w:style>
  <w:style w:type="paragraph" w:customStyle="1" w:styleId="TableContents">
    <w:name w:val="Table Contents"/>
    <w:basedOn w:val="Standard"/>
    <w:rsid w:val="00CE2B4E"/>
    <w:pPr>
      <w:widowControl w:val="0"/>
      <w:suppressLineNumbers/>
    </w:pPr>
  </w:style>
  <w:style w:type="paragraph" w:styleId="BodyText">
    <w:name w:val="Body Text"/>
    <w:basedOn w:val="Normal"/>
    <w:link w:val="BodyTextChar"/>
    <w:uiPriority w:val="99"/>
    <w:semiHidden/>
    <w:unhideWhenUsed/>
    <w:rsid w:val="00CE2B4E"/>
    <w:pPr>
      <w:spacing w:after="120"/>
    </w:pPr>
  </w:style>
  <w:style w:type="character" w:customStyle="1" w:styleId="BodyTextChar">
    <w:name w:val="Body Text Char"/>
    <w:basedOn w:val="DefaultParagraphFont"/>
    <w:link w:val="BodyText"/>
    <w:uiPriority w:val="99"/>
    <w:semiHidden/>
    <w:rsid w:val="00CE2B4E"/>
    <w:rPr>
      <w:rFonts w:ascii=".VnTime" w:eastAsia="Times New Roman" w:hAnsi=".VnTime" w:cs=".VnTime"/>
      <w:sz w:val="24"/>
      <w:szCs w:val="24"/>
      <w:lang w:eastAsia="zh-CN"/>
    </w:rPr>
  </w:style>
  <w:style w:type="paragraph" w:styleId="ListParagraph">
    <w:name w:val="List Paragraph"/>
    <w:basedOn w:val="Normal"/>
    <w:uiPriority w:val="34"/>
    <w:qFormat/>
    <w:rsid w:val="00530081"/>
    <w:pPr>
      <w:ind w:left="720"/>
      <w:contextualSpacing/>
    </w:pPr>
  </w:style>
  <w:style w:type="paragraph" w:styleId="NormalWeb">
    <w:name w:val="Normal (Web)"/>
    <w:basedOn w:val="Normal"/>
    <w:uiPriority w:val="99"/>
    <w:semiHidden/>
    <w:unhideWhenUsed/>
    <w:rsid w:val="00E7133F"/>
    <w:pPr>
      <w:suppressAutoHyphens w:val="0"/>
      <w:spacing w:before="100" w:beforeAutospacing="1" w:after="100" w:afterAutospacing="1"/>
    </w:pPr>
    <w:rPr>
      <w:rFonts w:ascii="Times New Roman" w:hAnsi="Times New Roman" w:cs="Times New Roman"/>
      <w:lang w:eastAsia="en-US"/>
    </w:rPr>
  </w:style>
  <w:style w:type="paragraph" w:styleId="Header">
    <w:name w:val="header"/>
    <w:basedOn w:val="Normal"/>
    <w:link w:val="HeaderChar"/>
    <w:uiPriority w:val="99"/>
    <w:unhideWhenUsed/>
    <w:rsid w:val="00030CAD"/>
    <w:pPr>
      <w:tabs>
        <w:tab w:val="center" w:pos="4680"/>
        <w:tab w:val="right" w:pos="9360"/>
      </w:tabs>
    </w:pPr>
  </w:style>
  <w:style w:type="character" w:customStyle="1" w:styleId="HeaderChar">
    <w:name w:val="Header Char"/>
    <w:basedOn w:val="DefaultParagraphFont"/>
    <w:link w:val="Header"/>
    <w:uiPriority w:val="99"/>
    <w:rsid w:val="00030CAD"/>
    <w:rPr>
      <w:rFonts w:ascii=".VnTime" w:eastAsia="Times New Roman" w:hAnsi=".VnTime" w:cs=".VnTime"/>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3347</TotalTime>
  <Pages>36</Pages>
  <Words>1981</Words>
  <Characters>11294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Ân Nguyễn</dc:creator>
  <cp:keywords/>
  <dc:description/>
  <cp:lastModifiedBy>Ân Nguyễn</cp:lastModifiedBy>
  <cp:revision>2</cp:revision>
  <dcterms:created xsi:type="dcterms:W3CDTF">2022-11-25T10:53:00Z</dcterms:created>
  <dcterms:modified xsi:type="dcterms:W3CDTF">2022-12-17T03:24:00Z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2e4a561ed6e459066202ab3f2027b547b1339e7b66a40245a858410dfd1c592d</vt:lpwstr>
  </property>
</Properties>
</file>